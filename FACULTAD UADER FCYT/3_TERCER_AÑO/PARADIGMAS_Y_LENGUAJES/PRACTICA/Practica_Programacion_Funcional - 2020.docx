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51CC" w:rsidRDefault="00403C1C">
      <w:pPr>
        <w:pStyle w:val="Puesto"/>
      </w:pPr>
      <w:r>
        <w:t>Trabajo Prá</w:t>
      </w:r>
      <w:r w:rsidR="002D51CC">
        <w:t>ctico</w:t>
      </w:r>
    </w:p>
    <w:p w:rsidR="002D51CC" w:rsidRDefault="00B76AC5">
      <w:pPr>
        <w:pStyle w:val="Subttulo"/>
      </w:pPr>
      <w:r>
        <w:t>Programación Funcional</w:t>
      </w:r>
    </w:p>
    <w:p w:rsidR="002D51CC" w:rsidRDefault="002D51CC">
      <w:pPr>
        <w:pStyle w:val="Subttulo"/>
      </w:pPr>
    </w:p>
    <w:p w:rsidR="002D51CC" w:rsidRDefault="002D51CC">
      <w:pPr>
        <w:rPr>
          <w:rFonts w:ascii="Tahoma" w:hAnsi="Tahoma"/>
          <w:sz w:val="18"/>
        </w:rPr>
      </w:pPr>
      <w:r>
        <w:rPr>
          <w:rFonts w:ascii="Tahoma" w:hAnsi="Tahoma"/>
          <w:sz w:val="18"/>
        </w:rPr>
        <w:t>En los ejercicios s</w:t>
      </w:r>
      <w:r w:rsidR="00B76AC5">
        <w:rPr>
          <w:rFonts w:ascii="Tahoma" w:hAnsi="Tahoma"/>
          <w:sz w:val="18"/>
        </w:rPr>
        <w:t>iguientes escriba la/s función/es que se indican, en LISP.</w:t>
      </w:r>
      <w:r>
        <w:rPr>
          <w:rFonts w:ascii="Tahoma" w:hAnsi="Tahoma"/>
          <w:sz w:val="18"/>
        </w:rPr>
        <w:t xml:space="preserve"> </w:t>
      </w:r>
    </w:p>
    <w:p w:rsidR="00AB1958" w:rsidRDefault="00AB1958">
      <w:pPr>
        <w:rPr>
          <w:rFonts w:ascii="Tahoma" w:hAnsi="Tahoma"/>
          <w:sz w:val="18"/>
        </w:rPr>
      </w:pPr>
    </w:p>
    <w:p w:rsidR="00AB1958" w:rsidRPr="00E977F7" w:rsidRDefault="005A41FC">
      <w:pPr>
        <w:rPr>
          <w:rFonts w:ascii="Tahoma" w:hAnsi="Tahoma"/>
          <w:b/>
          <w:sz w:val="22"/>
        </w:rPr>
      </w:pPr>
      <w:r>
        <w:rPr>
          <w:rFonts w:ascii="Tahoma" w:hAnsi="Tahoma"/>
          <w:b/>
          <w:sz w:val="22"/>
        </w:rPr>
        <w:t>Nivel 1</w:t>
      </w:r>
    </w:p>
    <w:p w:rsidR="002D51CC" w:rsidRDefault="002D51CC">
      <w:pPr>
        <w:numPr>
          <w:ilvl w:val="0"/>
          <w:numId w:val="3"/>
        </w:numPr>
        <w:jc w:val="both"/>
        <w:rPr>
          <w:rFonts w:ascii="Tahoma" w:hAnsi="Tahoma"/>
          <w:sz w:val="18"/>
        </w:rPr>
      </w:pPr>
      <w:r>
        <w:rPr>
          <w:rFonts w:ascii="Tahoma" w:hAnsi="Tahoma"/>
          <w:sz w:val="18"/>
        </w:rPr>
        <w:t>Defina una función que calcule el cuadrado de un número</w:t>
      </w:r>
      <w:r w:rsidR="00C060CC">
        <w:rPr>
          <w:rFonts w:ascii="Tahoma" w:hAnsi="Tahoma"/>
          <w:sz w:val="18"/>
        </w:rPr>
        <w:t>.</w:t>
      </w:r>
    </w:p>
    <w:p w:rsidR="0068727B" w:rsidRDefault="0068727B" w:rsidP="0068727B">
      <w:pPr>
        <w:numPr>
          <w:ilvl w:val="0"/>
          <w:numId w:val="3"/>
        </w:numPr>
        <w:jc w:val="both"/>
        <w:rPr>
          <w:rFonts w:ascii="Tahoma" w:hAnsi="Tahoma"/>
          <w:sz w:val="18"/>
        </w:rPr>
      </w:pPr>
      <w:r>
        <w:rPr>
          <w:rFonts w:ascii="Tahoma" w:hAnsi="Tahoma"/>
          <w:sz w:val="18"/>
        </w:rPr>
        <w:t>Defina una función que determine el valor absoluto de un número</w:t>
      </w:r>
      <w:r w:rsidR="00C060CC">
        <w:rPr>
          <w:rFonts w:ascii="Tahoma" w:hAnsi="Tahoma"/>
          <w:sz w:val="18"/>
        </w:rPr>
        <w:t>.</w:t>
      </w:r>
    </w:p>
    <w:p w:rsidR="002D51CC" w:rsidRDefault="002D51CC">
      <w:pPr>
        <w:numPr>
          <w:ilvl w:val="0"/>
          <w:numId w:val="3"/>
        </w:numPr>
        <w:jc w:val="both"/>
        <w:rPr>
          <w:rFonts w:ascii="Tahoma" w:hAnsi="Tahoma"/>
          <w:sz w:val="18"/>
        </w:rPr>
      </w:pPr>
      <w:r>
        <w:rPr>
          <w:rFonts w:ascii="Tahoma" w:hAnsi="Tahoma"/>
          <w:sz w:val="18"/>
        </w:rPr>
        <w:t>Defina una función que realice el siguiente cálculo, para el parámetro n: F(n) = n * (n - 1) / 2</w:t>
      </w:r>
      <w:r w:rsidR="00C060CC">
        <w:rPr>
          <w:rFonts w:ascii="Tahoma" w:hAnsi="Tahoma"/>
          <w:sz w:val="18"/>
        </w:rPr>
        <w:t>.</w:t>
      </w:r>
    </w:p>
    <w:p w:rsidR="0068727B" w:rsidRDefault="0068727B" w:rsidP="0068727B">
      <w:pPr>
        <w:ind w:left="360"/>
        <w:jc w:val="both"/>
        <w:rPr>
          <w:rFonts w:ascii="Tahoma" w:hAnsi="Tahoma"/>
          <w:sz w:val="18"/>
        </w:rPr>
      </w:pPr>
    </w:p>
    <w:p w:rsidR="0068727B" w:rsidRPr="00E977F7" w:rsidRDefault="005A41FC" w:rsidP="0068727B">
      <w:pPr>
        <w:jc w:val="both"/>
        <w:rPr>
          <w:rFonts w:ascii="Tahoma" w:hAnsi="Tahoma"/>
          <w:b/>
          <w:sz w:val="22"/>
        </w:rPr>
      </w:pPr>
      <w:r>
        <w:rPr>
          <w:rFonts w:ascii="Tahoma" w:hAnsi="Tahoma"/>
          <w:b/>
          <w:sz w:val="22"/>
        </w:rPr>
        <w:t>Nivel 2</w:t>
      </w:r>
    </w:p>
    <w:p w:rsidR="002D51CC" w:rsidRDefault="002D51CC">
      <w:pPr>
        <w:numPr>
          <w:ilvl w:val="0"/>
          <w:numId w:val="3"/>
        </w:numPr>
        <w:jc w:val="both"/>
        <w:rPr>
          <w:rFonts w:ascii="Tahoma" w:hAnsi="Tahoma"/>
          <w:sz w:val="18"/>
        </w:rPr>
      </w:pPr>
      <w:r>
        <w:rPr>
          <w:rFonts w:ascii="Tahoma" w:hAnsi="Tahoma"/>
          <w:sz w:val="18"/>
        </w:rPr>
        <w:t>Defina una función que calcule la enésima potencia de un número</w:t>
      </w:r>
      <w:r w:rsidR="00C060CC">
        <w:rPr>
          <w:rFonts w:ascii="Tahoma" w:hAnsi="Tahoma"/>
          <w:sz w:val="18"/>
        </w:rPr>
        <w:t>.</w:t>
      </w:r>
    </w:p>
    <w:p w:rsidR="005A41FC" w:rsidRDefault="0068727B" w:rsidP="005A41FC">
      <w:pPr>
        <w:numPr>
          <w:ilvl w:val="0"/>
          <w:numId w:val="3"/>
        </w:numPr>
        <w:jc w:val="both"/>
        <w:rPr>
          <w:rFonts w:ascii="Tahoma" w:hAnsi="Tahoma"/>
          <w:sz w:val="18"/>
        </w:rPr>
      </w:pPr>
      <w:r>
        <w:rPr>
          <w:rFonts w:ascii="Tahoma" w:hAnsi="Tahoma"/>
          <w:sz w:val="18"/>
        </w:rPr>
        <w:t>Escriba una función llamada “Cantidad” que devuelva la cantidad de elementos de una lista</w:t>
      </w:r>
      <w:r w:rsidR="00C060CC">
        <w:rPr>
          <w:rFonts w:ascii="Tahoma" w:hAnsi="Tahoma"/>
          <w:sz w:val="18"/>
        </w:rPr>
        <w:t>.</w:t>
      </w:r>
    </w:p>
    <w:p w:rsidR="005A41FC" w:rsidRDefault="005A41FC" w:rsidP="005A41FC">
      <w:pPr>
        <w:numPr>
          <w:ilvl w:val="0"/>
          <w:numId w:val="3"/>
        </w:numPr>
        <w:jc w:val="both"/>
        <w:rPr>
          <w:rFonts w:ascii="Tahoma" w:hAnsi="Tahoma"/>
          <w:sz w:val="18"/>
        </w:rPr>
      </w:pPr>
      <w:r w:rsidRPr="0068727B">
        <w:rPr>
          <w:rFonts w:ascii="Tahoma" w:hAnsi="Tahoma"/>
          <w:sz w:val="18"/>
        </w:rPr>
        <w:t>Escriba una función llamada “Sumatoria” que devuelva la suma de elementos de una lista</w:t>
      </w:r>
      <w:r>
        <w:rPr>
          <w:rFonts w:ascii="Tahoma" w:hAnsi="Tahoma"/>
          <w:sz w:val="18"/>
        </w:rPr>
        <w:t>.</w:t>
      </w:r>
      <w:r w:rsidRPr="005A41FC">
        <w:rPr>
          <w:rFonts w:ascii="Tahoma" w:hAnsi="Tahoma"/>
          <w:sz w:val="18"/>
        </w:rPr>
        <w:t xml:space="preserve"> </w:t>
      </w:r>
    </w:p>
    <w:p w:rsidR="0068727B" w:rsidRPr="005A41FC" w:rsidRDefault="005A41FC" w:rsidP="005A41FC">
      <w:pPr>
        <w:numPr>
          <w:ilvl w:val="0"/>
          <w:numId w:val="3"/>
        </w:numPr>
        <w:jc w:val="both"/>
        <w:rPr>
          <w:rFonts w:ascii="Tahoma" w:hAnsi="Tahoma"/>
          <w:sz w:val="18"/>
        </w:rPr>
      </w:pPr>
      <w:r w:rsidRPr="005A41FC">
        <w:rPr>
          <w:rFonts w:ascii="Tahoma" w:hAnsi="Tahoma"/>
          <w:sz w:val="18"/>
        </w:rPr>
        <w:t>Realice una función que devuelva el i-ésimo elemento de una lista.</w:t>
      </w:r>
    </w:p>
    <w:p w:rsidR="0068727B" w:rsidRDefault="0068727B" w:rsidP="005A41FC">
      <w:pPr>
        <w:numPr>
          <w:ilvl w:val="0"/>
          <w:numId w:val="3"/>
        </w:numPr>
        <w:jc w:val="both"/>
        <w:rPr>
          <w:rFonts w:ascii="Tahoma" w:hAnsi="Tahoma"/>
          <w:sz w:val="18"/>
        </w:rPr>
      </w:pPr>
      <w:r>
        <w:rPr>
          <w:rFonts w:ascii="Tahoma" w:hAnsi="Tahoma"/>
          <w:sz w:val="18"/>
        </w:rPr>
        <w:t>Elimine el i-ésimo elemento de una lista.</w:t>
      </w:r>
    </w:p>
    <w:p w:rsidR="00C060CC" w:rsidRDefault="00D10D53" w:rsidP="00C060CC">
      <w:pPr>
        <w:numPr>
          <w:ilvl w:val="0"/>
          <w:numId w:val="3"/>
        </w:numPr>
        <w:jc w:val="both"/>
        <w:rPr>
          <w:rFonts w:ascii="Tahoma" w:hAnsi="Tahoma"/>
          <w:sz w:val="18"/>
        </w:rPr>
      </w:pPr>
      <w:r>
        <w:rPr>
          <w:rFonts w:ascii="Tahoma" w:hAnsi="Tahoma"/>
          <w:sz w:val="18"/>
        </w:rPr>
        <w:t>Escriba una función llamada “E</w:t>
      </w:r>
      <w:r w:rsidR="0068727B">
        <w:rPr>
          <w:rFonts w:ascii="Tahoma" w:hAnsi="Tahoma"/>
          <w:sz w:val="18"/>
        </w:rPr>
        <w:t>xiste” que indique si un objeto se encuentra dentro de una lista determinada</w:t>
      </w:r>
      <w:r w:rsidR="005A41FC">
        <w:rPr>
          <w:rFonts w:ascii="Tahoma" w:hAnsi="Tahoma"/>
          <w:sz w:val="18"/>
        </w:rPr>
        <w:t>.</w:t>
      </w:r>
      <w:r w:rsidR="00C060CC" w:rsidRPr="00C060CC">
        <w:rPr>
          <w:rFonts w:ascii="Tahoma" w:hAnsi="Tahoma"/>
          <w:sz w:val="18"/>
        </w:rPr>
        <w:t xml:space="preserve"> </w:t>
      </w:r>
    </w:p>
    <w:p w:rsidR="00C060CC" w:rsidRDefault="00C060CC" w:rsidP="00C060CC">
      <w:pPr>
        <w:numPr>
          <w:ilvl w:val="0"/>
          <w:numId w:val="3"/>
        </w:numPr>
        <w:jc w:val="both"/>
        <w:rPr>
          <w:rFonts w:ascii="Tahoma" w:hAnsi="Tahoma"/>
          <w:sz w:val="18"/>
        </w:rPr>
      </w:pPr>
      <w:r w:rsidRPr="00C060CC">
        <w:rPr>
          <w:rFonts w:ascii="Tahoma" w:hAnsi="Tahoma"/>
          <w:sz w:val="18"/>
        </w:rPr>
        <w:t xml:space="preserve">Escriba una función que determine la Media de una lista de números. </w:t>
      </w:r>
    </w:p>
    <w:p w:rsidR="00C060CC" w:rsidRDefault="00C060CC" w:rsidP="00C060CC">
      <w:pPr>
        <w:numPr>
          <w:ilvl w:val="0"/>
          <w:numId w:val="3"/>
        </w:numPr>
        <w:jc w:val="both"/>
        <w:rPr>
          <w:rFonts w:ascii="Tahoma" w:hAnsi="Tahoma"/>
          <w:sz w:val="18"/>
        </w:rPr>
      </w:pPr>
      <w:r w:rsidRPr="00C060CC">
        <w:rPr>
          <w:rFonts w:ascii="Tahoma" w:hAnsi="Tahoma"/>
          <w:sz w:val="18"/>
        </w:rPr>
        <w:t xml:space="preserve">Agregue un elemento a una lista en una posición dada. </w:t>
      </w:r>
    </w:p>
    <w:p w:rsidR="00C060CC" w:rsidRDefault="00C060CC" w:rsidP="00C060CC">
      <w:pPr>
        <w:numPr>
          <w:ilvl w:val="0"/>
          <w:numId w:val="3"/>
        </w:numPr>
        <w:jc w:val="both"/>
        <w:rPr>
          <w:rFonts w:ascii="Tahoma" w:hAnsi="Tahoma"/>
          <w:sz w:val="18"/>
        </w:rPr>
      </w:pPr>
      <w:r w:rsidRPr="00C060CC">
        <w:rPr>
          <w:rFonts w:ascii="Tahoma" w:hAnsi="Tahoma"/>
          <w:sz w:val="18"/>
        </w:rPr>
        <w:t xml:space="preserve">Agregue un elemento a una lista ordenada, en el lugar que le corresponda. </w:t>
      </w:r>
    </w:p>
    <w:p w:rsidR="00C060CC" w:rsidRDefault="00C060CC" w:rsidP="00C060CC">
      <w:pPr>
        <w:numPr>
          <w:ilvl w:val="0"/>
          <w:numId w:val="3"/>
        </w:numPr>
        <w:jc w:val="both"/>
        <w:rPr>
          <w:rFonts w:ascii="Tahoma" w:hAnsi="Tahoma"/>
          <w:sz w:val="18"/>
        </w:rPr>
      </w:pPr>
      <w:r w:rsidRPr="00C060CC">
        <w:rPr>
          <w:rFonts w:ascii="Tahoma" w:hAnsi="Tahoma"/>
          <w:sz w:val="18"/>
        </w:rPr>
        <w:t xml:space="preserve">Realice un programa que calcule la sumatoria de las tres primeras potencias (es decir el número, el número al cuadrado y al cubo) de un número dado. </w:t>
      </w:r>
    </w:p>
    <w:p w:rsidR="00C17A67" w:rsidRDefault="00C060CC" w:rsidP="00D10D53">
      <w:pPr>
        <w:numPr>
          <w:ilvl w:val="0"/>
          <w:numId w:val="3"/>
        </w:numPr>
        <w:jc w:val="both"/>
        <w:rPr>
          <w:rFonts w:ascii="Tahoma" w:hAnsi="Tahoma"/>
          <w:sz w:val="18"/>
        </w:rPr>
      </w:pPr>
      <w:r w:rsidRPr="00C17A67">
        <w:rPr>
          <w:rFonts w:ascii="Tahoma" w:hAnsi="Tahoma"/>
          <w:sz w:val="18"/>
        </w:rPr>
        <w:t>Escriba una función que tome una lista y un elemento como argumentos, y devuelva la lista original con todas las ocurrencias de dicho elemento eliminadas.</w:t>
      </w:r>
      <w:r w:rsidR="00D10D53" w:rsidRPr="00C17A67">
        <w:rPr>
          <w:rFonts w:ascii="Tahoma" w:hAnsi="Tahoma"/>
          <w:sz w:val="18"/>
        </w:rPr>
        <w:t xml:space="preserve"> </w:t>
      </w:r>
    </w:p>
    <w:p w:rsidR="00D10D53" w:rsidRPr="00C17A67" w:rsidRDefault="00C17A67" w:rsidP="00D10D53">
      <w:pPr>
        <w:numPr>
          <w:ilvl w:val="0"/>
          <w:numId w:val="3"/>
        </w:numPr>
        <w:jc w:val="both"/>
        <w:rPr>
          <w:rFonts w:ascii="Tahoma" w:hAnsi="Tahoma"/>
          <w:sz w:val="18"/>
        </w:rPr>
      </w:pPr>
      <w:r w:rsidRPr="00C17A67">
        <w:rPr>
          <w:rFonts w:ascii="Tahoma" w:hAnsi="Tahoma"/>
          <w:sz w:val="18"/>
        </w:rPr>
        <w:t>Escriba una función llamada "reemplazo", que tome una lista y dos elementos como argumentos, y devuelva la lista original con todas las instancias del primer elemento reemplazadas por el segundo.</w:t>
      </w:r>
    </w:p>
    <w:p w:rsidR="00D10D53" w:rsidRDefault="00D10D53" w:rsidP="00D10D53">
      <w:pPr>
        <w:numPr>
          <w:ilvl w:val="0"/>
          <w:numId w:val="3"/>
        </w:numPr>
        <w:jc w:val="both"/>
        <w:rPr>
          <w:rFonts w:ascii="Tahoma" w:hAnsi="Tahoma"/>
          <w:sz w:val="18"/>
        </w:rPr>
      </w:pPr>
      <w:r w:rsidRPr="00D10D53">
        <w:rPr>
          <w:rFonts w:ascii="Tahoma" w:hAnsi="Tahoma"/>
          <w:sz w:val="18"/>
        </w:rPr>
        <w:t xml:space="preserve">Escriba una función </w:t>
      </w:r>
      <w:r>
        <w:rPr>
          <w:rFonts w:ascii="Tahoma" w:hAnsi="Tahoma"/>
          <w:sz w:val="18"/>
        </w:rPr>
        <w:t xml:space="preserve">que devuelva el mínimo </w:t>
      </w:r>
      <w:r w:rsidRPr="00D10D53">
        <w:rPr>
          <w:rFonts w:ascii="Tahoma" w:hAnsi="Tahoma"/>
          <w:sz w:val="18"/>
        </w:rPr>
        <w:t>elem</w:t>
      </w:r>
      <w:r>
        <w:rPr>
          <w:rFonts w:ascii="Tahoma" w:hAnsi="Tahoma"/>
          <w:sz w:val="18"/>
        </w:rPr>
        <w:t>ento</w:t>
      </w:r>
      <w:r w:rsidRPr="00D10D53">
        <w:rPr>
          <w:rFonts w:ascii="Tahoma" w:hAnsi="Tahoma"/>
          <w:sz w:val="18"/>
        </w:rPr>
        <w:t xml:space="preserve"> de una lista. </w:t>
      </w:r>
    </w:p>
    <w:p w:rsidR="0068727B" w:rsidRDefault="00D10D53" w:rsidP="00D10D53">
      <w:pPr>
        <w:numPr>
          <w:ilvl w:val="0"/>
          <w:numId w:val="3"/>
        </w:numPr>
        <w:jc w:val="both"/>
        <w:rPr>
          <w:rFonts w:ascii="Tahoma" w:hAnsi="Tahoma"/>
          <w:sz w:val="18"/>
        </w:rPr>
      </w:pPr>
      <w:r w:rsidRPr="00D10D53">
        <w:rPr>
          <w:rFonts w:ascii="Tahoma" w:hAnsi="Tahoma"/>
          <w:sz w:val="18"/>
        </w:rPr>
        <w:t>Escriba una función que devuelva el máximo elemento de una lista.</w:t>
      </w:r>
    </w:p>
    <w:p w:rsidR="0068727B" w:rsidRDefault="00C17A67" w:rsidP="003934F4">
      <w:pPr>
        <w:numPr>
          <w:ilvl w:val="0"/>
          <w:numId w:val="3"/>
        </w:numPr>
        <w:jc w:val="both"/>
        <w:rPr>
          <w:rFonts w:ascii="Tahoma" w:hAnsi="Tahoma"/>
          <w:sz w:val="18"/>
        </w:rPr>
      </w:pPr>
      <w:r w:rsidRPr="00C17A67">
        <w:rPr>
          <w:rFonts w:ascii="Tahoma" w:hAnsi="Tahoma"/>
          <w:sz w:val="18"/>
        </w:rPr>
        <w:t>Defina una función que tome una lista de números y devuelva una 3-upla formada por el promedio, el máximo y el mínimo de la lista</w:t>
      </w:r>
      <w:r>
        <w:rPr>
          <w:rFonts w:ascii="Tahoma" w:hAnsi="Tahoma"/>
          <w:sz w:val="18"/>
        </w:rPr>
        <w:t>.</w:t>
      </w:r>
      <w:r w:rsidR="00C74330" w:rsidRPr="00C74330">
        <w:rPr>
          <w:rFonts w:ascii="Tahoma" w:hAnsi="Tahoma"/>
          <w:sz w:val="18"/>
        </w:rPr>
        <w:t xml:space="preserve"> </w:t>
      </w:r>
    </w:p>
    <w:p w:rsidR="003934F4" w:rsidRDefault="003934F4" w:rsidP="003934F4">
      <w:pPr>
        <w:ind w:left="360"/>
        <w:jc w:val="both"/>
        <w:rPr>
          <w:rFonts w:ascii="Tahoma" w:hAnsi="Tahoma"/>
          <w:sz w:val="18"/>
        </w:rPr>
      </w:pPr>
    </w:p>
    <w:p w:rsidR="0068727B" w:rsidRPr="00E977F7" w:rsidRDefault="00C060CC" w:rsidP="0068727B">
      <w:pPr>
        <w:jc w:val="both"/>
        <w:rPr>
          <w:rFonts w:ascii="Tahoma" w:hAnsi="Tahoma"/>
          <w:b/>
          <w:sz w:val="22"/>
        </w:rPr>
      </w:pPr>
      <w:r>
        <w:rPr>
          <w:rFonts w:ascii="Tahoma" w:hAnsi="Tahoma"/>
          <w:b/>
          <w:sz w:val="22"/>
        </w:rPr>
        <w:t>Nivel 3</w:t>
      </w:r>
    </w:p>
    <w:p w:rsidR="002D51CC" w:rsidRDefault="002D51CC" w:rsidP="00C060CC">
      <w:pPr>
        <w:numPr>
          <w:ilvl w:val="0"/>
          <w:numId w:val="3"/>
        </w:numPr>
        <w:jc w:val="both"/>
        <w:rPr>
          <w:rFonts w:ascii="Tahoma" w:hAnsi="Tahoma"/>
          <w:sz w:val="18"/>
        </w:rPr>
      </w:pPr>
      <w:r>
        <w:rPr>
          <w:rFonts w:ascii="Tahoma" w:hAnsi="Tahoma"/>
          <w:sz w:val="18"/>
        </w:rPr>
        <w:t>Escriba una función que calcu</w:t>
      </w:r>
      <w:r w:rsidR="00C060CC">
        <w:rPr>
          <w:rFonts w:ascii="Tahoma" w:hAnsi="Tahoma"/>
          <w:sz w:val="18"/>
        </w:rPr>
        <w:t>le el i-ésimo número perfecto (</w:t>
      </w:r>
      <w:r>
        <w:rPr>
          <w:rFonts w:ascii="Tahoma" w:hAnsi="Tahoma"/>
          <w:sz w:val="18"/>
        </w:rPr>
        <w:t>los números perfectos son aquellos que son iguales a la suma de sus divisores</w:t>
      </w:r>
      <w:r w:rsidR="00C060CC">
        <w:rPr>
          <w:rFonts w:ascii="Tahoma" w:hAnsi="Tahoma"/>
          <w:sz w:val="18"/>
        </w:rPr>
        <w:t>.</w:t>
      </w:r>
    </w:p>
    <w:p w:rsidR="002D51CC" w:rsidRDefault="002D51CC">
      <w:pPr>
        <w:numPr>
          <w:ilvl w:val="0"/>
          <w:numId w:val="3"/>
        </w:numPr>
        <w:jc w:val="both"/>
        <w:rPr>
          <w:rFonts w:ascii="Tahoma" w:hAnsi="Tahoma"/>
          <w:sz w:val="18"/>
        </w:rPr>
      </w:pPr>
      <w:r>
        <w:rPr>
          <w:rFonts w:ascii="Tahoma" w:hAnsi="Tahoma"/>
          <w:sz w:val="18"/>
        </w:rPr>
        <w:t xml:space="preserve">Escriba una función que calcule los </w:t>
      </w:r>
      <w:r w:rsidRPr="00C55FB9">
        <w:rPr>
          <w:rFonts w:ascii="Tahoma" w:hAnsi="Tahoma"/>
          <w:i/>
          <w:sz w:val="18"/>
        </w:rPr>
        <w:t>n</w:t>
      </w:r>
      <w:r>
        <w:rPr>
          <w:rFonts w:ascii="Tahoma" w:hAnsi="Tahoma"/>
          <w:sz w:val="18"/>
        </w:rPr>
        <w:t xml:space="preserve"> primeros números primos y los devuelva en una lista</w:t>
      </w:r>
      <w:r w:rsidR="00C060CC">
        <w:rPr>
          <w:rFonts w:ascii="Tahoma" w:hAnsi="Tahoma"/>
          <w:sz w:val="18"/>
        </w:rPr>
        <w:t>.</w:t>
      </w:r>
    </w:p>
    <w:p w:rsidR="002D51CC" w:rsidRDefault="002D51CC">
      <w:pPr>
        <w:numPr>
          <w:ilvl w:val="0"/>
          <w:numId w:val="3"/>
        </w:numPr>
        <w:jc w:val="both"/>
        <w:rPr>
          <w:rFonts w:ascii="Tahoma" w:hAnsi="Tahoma"/>
          <w:sz w:val="18"/>
        </w:rPr>
      </w:pPr>
      <w:r>
        <w:rPr>
          <w:rFonts w:ascii="Tahoma" w:hAnsi="Tahoma"/>
          <w:sz w:val="18"/>
        </w:rPr>
        <w:t>Escriba una función que determine la Va</w:t>
      </w:r>
      <w:r w:rsidR="00C55FB9">
        <w:rPr>
          <w:rFonts w:ascii="Tahoma" w:hAnsi="Tahoma"/>
          <w:sz w:val="18"/>
        </w:rPr>
        <w:t xml:space="preserve">rianza de una lista de números: </w:t>
      </w:r>
      <w:r w:rsidRPr="00C55FB9">
        <w:rPr>
          <w:rFonts w:ascii="Tahoma" w:hAnsi="Tahoma"/>
          <w:i/>
          <w:sz w:val="18"/>
        </w:rPr>
        <w:t>Varianza = Sumatoria (X</w:t>
      </w:r>
      <w:r w:rsidRPr="00C55FB9">
        <w:rPr>
          <w:rFonts w:ascii="Tahoma" w:hAnsi="Tahoma"/>
          <w:i/>
          <w:sz w:val="18"/>
          <w:szCs w:val="18"/>
          <w:vertAlign w:val="subscript"/>
        </w:rPr>
        <w:t>i</w:t>
      </w:r>
      <w:r w:rsidRPr="00C55FB9">
        <w:rPr>
          <w:rFonts w:ascii="Tahoma" w:hAnsi="Tahoma"/>
          <w:i/>
          <w:sz w:val="18"/>
        </w:rPr>
        <w:t xml:space="preserve"> - Media)</w:t>
      </w:r>
      <w:r w:rsidRPr="00C55FB9">
        <w:rPr>
          <w:rFonts w:ascii="Tahoma" w:hAnsi="Tahoma"/>
          <w:i/>
          <w:sz w:val="18"/>
          <w:szCs w:val="18"/>
          <w:vertAlign w:val="superscript"/>
        </w:rPr>
        <w:t>2</w:t>
      </w:r>
      <w:r w:rsidRPr="00C55FB9">
        <w:rPr>
          <w:rFonts w:ascii="Tahoma" w:hAnsi="Tahoma"/>
          <w:i/>
          <w:sz w:val="18"/>
        </w:rPr>
        <w:t xml:space="preserve"> / (n - 1)</w:t>
      </w:r>
      <w:r w:rsidR="00C55FB9">
        <w:rPr>
          <w:rFonts w:ascii="Tahoma" w:hAnsi="Tahoma"/>
          <w:sz w:val="18"/>
        </w:rPr>
        <w:t>. S</w:t>
      </w:r>
      <w:r>
        <w:rPr>
          <w:rFonts w:ascii="Tahoma" w:hAnsi="Tahoma"/>
          <w:sz w:val="18"/>
        </w:rPr>
        <w:t xml:space="preserve">iendo </w:t>
      </w:r>
      <w:r w:rsidRPr="00C55FB9">
        <w:rPr>
          <w:rFonts w:ascii="Tahoma" w:hAnsi="Tahoma"/>
          <w:i/>
          <w:sz w:val="18"/>
        </w:rPr>
        <w:t>X</w:t>
      </w:r>
      <w:r w:rsidRPr="00C55FB9">
        <w:rPr>
          <w:rFonts w:ascii="Tahoma" w:hAnsi="Tahoma"/>
          <w:i/>
          <w:sz w:val="18"/>
          <w:szCs w:val="18"/>
          <w:vertAlign w:val="subscript"/>
        </w:rPr>
        <w:t>i</w:t>
      </w:r>
      <w:r>
        <w:rPr>
          <w:rFonts w:ascii="Tahoma" w:hAnsi="Tahoma"/>
          <w:sz w:val="18"/>
        </w:rPr>
        <w:t xml:space="preserve"> cada uno de los </w:t>
      </w:r>
      <w:r w:rsidRPr="00C55FB9">
        <w:rPr>
          <w:rFonts w:ascii="Tahoma" w:hAnsi="Tahoma"/>
          <w:i/>
          <w:sz w:val="18"/>
        </w:rPr>
        <w:t>n</w:t>
      </w:r>
      <w:r>
        <w:rPr>
          <w:rFonts w:ascii="Tahoma" w:hAnsi="Tahoma"/>
          <w:sz w:val="18"/>
        </w:rPr>
        <w:t xml:space="preserve"> elementos de la lista</w:t>
      </w:r>
      <w:r w:rsidR="00C060CC">
        <w:rPr>
          <w:rFonts w:ascii="Tahoma" w:hAnsi="Tahoma"/>
          <w:sz w:val="18"/>
        </w:rPr>
        <w:t>.</w:t>
      </w:r>
    </w:p>
    <w:p w:rsidR="002D51CC" w:rsidRDefault="002D51CC" w:rsidP="00C060CC">
      <w:pPr>
        <w:numPr>
          <w:ilvl w:val="0"/>
          <w:numId w:val="3"/>
        </w:numPr>
        <w:jc w:val="both"/>
        <w:rPr>
          <w:rFonts w:ascii="Tahoma" w:hAnsi="Tahoma"/>
          <w:sz w:val="18"/>
        </w:rPr>
      </w:pPr>
      <w:r>
        <w:rPr>
          <w:rFonts w:ascii="Tahoma" w:hAnsi="Tahoma"/>
          <w:sz w:val="18"/>
        </w:rPr>
        <w:t>Escriba una función que calcule la Moda de una lista de números (el número que más se repite)</w:t>
      </w:r>
      <w:r w:rsidR="00C060CC">
        <w:rPr>
          <w:rFonts w:ascii="Tahoma" w:hAnsi="Tahoma"/>
          <w:sz w:val="18"/>
        </w:rPr>
        <w:t>.</w:t>
      </w:r>
    </w:p>
    <w:p w:rsidR="00AB1958" w:rsidRDefault="00AB1958" w:rsidP="00AB1958">
      <w:pPr>
        <w:numPr>
          <w:ilvl w:val="0"/>
          <w:numId w:val="3"/>
        </w:numPr>
        <w:jc w:val="both"/>
        <w:rPr>
          <w:rFonts w:ascii="Tahoma" w:hAnsi="Tahoma"/>
          <w:sz w:val="18"/>
        </w:rPr>
      </w:pPr>
      <w:r>
        <w:rPr>
          <w:rFonts w:ascii="Tahoma" w:hAnsi="Tahoma"/>
          <w:sz w:val="18"/>
        </w:rPr>
        <w:t xml:space="preserve">Devuelva la cantidad de </w:t>
      </w:r>
      <w:r>
        <w:rPr>
          <w:rFonts w:ascii="Tahoma" w:hAnsi="Tahoma"/>
          <w:i/>
          <w:sz w:val="18"/>
        </w:rPr>
        <w:t>números</w:t>
      </w:r>
      <w:r>
        <w:rPr>
          <w:rFonts w:ascii="Tahoma" w:hAnsi="Tahoma"/>
          <w:sz w:val="18"/>
        </w:rPr>
        <w:t xml:space="preserve"> que contiene una lista.</w:t>
      </w:r>
    </w:p>
    <w:p w:rsidR="00AB1958" w:rsidRDefault="00AB1958" w:rsidP="00AB1958">
      <w:pPr>
        <w:numPr>
          <w:ilvl w:val="0"/>
          <w:numId w:val="3"/>
        </w:numPr>
        <w:jc w:val="both"/>
        <w:rPr>
          <w:rFonts w:ascii="Tahoma" w:hAnsi="Tahoma"/>
          <w:sz w:val="18"/>
        </w:rPr>
      </w:pPr>
      <w:r>
        <w:rPr>
          <w:rFonts w:ascii="Tahoma" w:hAnsi="Tahoma"/>
          <w:sz w:val="18"/>
        </w:rPr>
        <w:t>Realice una función que transforme un binario</w:t>
      </w:r>
      <w:r w:rsidR="004B3D8A">
        <w:rPr>
          <w:rFonts w:ascii="Tahoma" w:hAnsi="Tahoma"/>
          <w:sz w:val="18"/>
        </w:rPr>
        <w:t>, expresado a través de una lista de {0,1},</w:t>
      </w:r>
      <w:r>
        <w:rPr>
          <w:rFonts w:ascii="Tahoma" w:hAnsi="Tahoma"/>
          <w:sz w:val="18"/>
        </w:rPr>
        <w:t xml:space="preserve"> en decimal</w:t>
      </w:r>
      <w:r w:rsidR="004B3D8A">
        <w:rPr>
          <w:rFonts w:ascii="Tahoma" w:hAnsi="Tahoma"/>
          <w:sz w:val="18"/>
        </w:rPr>
        <w:t>.</w:t>
      </w:r>
    </w:p>
    <w:p w:rsidR="005549D9" w:rsidRDefault="00AB1958" w:rsidP="005549D9">
      <w:pPr>
        <w:numPr>
          <w:ilvl w:val="0"/>
          <w:numId w:val="3"/>
        </w:numPr>
        <w:jc w:val="both"/>
        <w:rPr>
          <w:rFonts w:ascii="Tahoma" w:hAnsi="Tahoma"/>
          <w:sz w:val="18"/>
        </w:rPr>
      </w:pPr>
      <w:r>
        <w:rPr>
          <w:rFonts w:ascii="Tahoma" w:hAnsi="Tahoma"/>
          <w:sz w:val="18"/>
        </w:rPr>
        <w:t>Realice una función que sume dos números binarios</w:t>
      </w:r>
      <w:r w:rsidR="00C060CC">
        <w:rPr>
          <w:rFonts w:ascii="Tahoma" w:hAnsi="Tahoma"/>
          <w:sz w:val="18"/>
        </w:rPr>
        <w:t>, expresados a través de dos listas de {0,1}</w:t>
      </w:r>
      <w:r>
        <w:rPr>
          <w:rFonts w:ascii="Tahoma" w:hAnsi="Tahoma"/>
          <w:sz w:val="18"/>
        </w:rPr>
        <w:t>.</w:t>
      </w:r>
      <w:r w:rsidR="003934F4" w:rsidRPr="003934F4">
        <w:rPr>
          <w:rFonts w:ascii="Tahoma" w:hAnsi="Tahoma"/>
          <w:sz w:val="18"/>
        </w:rPr>
        <w:t xml:space="preserve"> </w:t>
      </w:r>
    </w:p>
    <w:p w:rsidR="003934F4" w:rsidRPr="005549D9" w:rsidRDefault="005549D9" w:rsidP="003934F4">
      <w:pPr>
        <w:numPr>
          <w:ilvl w:val="0"/>
          <w:numId w:val="3"/>
        </w:numPr>
        <w:jc w:val="both"/>
        <w:rPr>
          <w:rFonts w:ascii="Tahoma" w:hAnsi="Tahoma"/>
          <w:sz w:val="18"/>
        </w:rPr>
      </w:pPr>
      <w:r w:rsidRPr="005549D9">
        <w:rPr>
          <w:rFonts w:ascii="Tahoma" w:hAnsi="Tahoma"/>
          <w:sz w:val="18"/>
        </w:rPr>
        <w:t>Realice una función que transfor</w:t>
      </w:r>
      <w:r>
        <w:rPr>
          <w:rFonts w:ascii="Tahoma" w:hAnsi="Tahoma"/>
          <w:sz w:val="18"/>
        </w:rPr>
        <w:t xml:space="preserve">me un entero decimal a binario, </w:t>
      </w:r>
      <w:r w:rsidRPr="005549D9">
        <w:rPr>
          <w:rFonts w:ascii="Tahoma" w:hAnsi="Tahoma"/>
          <w:sz w:val="18"/>
        </w:rPr>
        <w:t xml:space="preserve">expresado como </w:t>
      </w:r>
      <w:r>
        <w:rPr>
          <w:rFonts w:ascii="Tahoma" w:hAnsi="Tahoma"/>
          <w:sz w:val="18"/>
        </w:rPr>
        <w:t>lista de {0,1}.</w:t>
      </w:r>
    </w:p>
    <w:p w:rsidR="002D7A8C" w:rsidRDefault="003934F4" w:rsidP="002D7A8C">
      <w:pPr>
        <w:pStyle w:val="Sangradetextonormal"/>
        <w:numPr>
          <w:ilvl w:val="0"/>
          <w:numId w:val="3"/>
        </w:numPr>
        <w:jc w:val="both"/>
        <w:rPr>
          <w:rFonts w:ascii="Tahoma" w:hAnsi="Tahoma"/>
          <w:sz w:val="18"/>
          <w:lang w:val="es-ES"/>
        </w:rPr>
      </w:pPr>
      <w:r w:rsidRPr="003934F4">
        <w:rPr>
          <w:rFonts w:ascii="Tahoma" w:hAnsi="Tahoma"/>
          <w:sz w:val="18"/>
        </w:rPr>
        <w:t>Escriba una función llamada “Palíndromo” que indique si una lista es Palíndromo (capicúa).</w:t>
      </w:r>
      <w:r w:rsidR="002D7A8C" w:rsidRPr="002D7A8C">
        <w:rPr>
          <w:rFonts w:ascii="Tahoma" w:hAnsi="Tahoma"/>
          <w:sz w:val="18"/>
          <w:lang w:val="es-ES"/>
        </w:rPr>
        <w:t xml:space="preserve"> </w:t>
      </w:r>
    </w:p>
    <w:p w:rsidR="005340E8" w:rsidRPr="002D7A8C" w:rsidRDefault="002D7A8C" w:rsidP="005340E8">
      <w:pPr>
        <w:pStyle w:val="Sangradetextonormal"/>
        <w:numPr>
          <w:ilvl w:val="0"/>
          <w:numId w:val="3"/>
        </w:numPr>
        <w:jc w:val="both"/>
        <w:rPr>
          <w:rFonts w:ascii="Tahoma" w:hAnsi="Tahoma"/>
          <w:sz w:val="18"/>
        </w:rPr>
      </w:pPr>
      <w:r w:rsidRPr="002D7A8C">
        <w:rPr>
          <w:rFonts w:ascii="Tahoma" w:hAnsi="Tahoma"/>
          <w:sz w:val="18"/>
          <w:lang w:val="es-ES"/>
        </w:rPr>
        <w:t xml:space="preserve">Escriba una función que determine si una lista de </w:t>
      </w:r>
      <w:r>
        <w:rPr>
          <w:rFonts w:ascii="Tahoma" w:hAnsi="Tahoma"/>
          <w:sz w:val="18"/>
        </w:rPr>
        <w:t>{0,1},</w:t>
      </w:r>
      <w:r w:rsidRPr="002D7A8C">
        <w:rPr>
          <w:rFonts w:ascii="Tahoma" w:hAnsi="Tahoma"/>
          <w:sz w:val="18"/>
          <w:lang w:val="es-ES"/>
        </w:rPr>
        <w:t xml:space="preserve"> donde cada 0 representa un paréntesis que abre y cada 1 un paréntesis que cierra, está balanceada (es decir, que cada 0 tiene su 1 correspondiente de acuerdo a las reglas que siguen los paréntesis). Ej: (001101) está balanceada y (1001010) no lo está.</w:t>
      </w:r>
    </w:p>
    <w:p w:rsidR="005549D9" w:rsidRDefault="005549D9" w:rsidP="005340E8">
      <w:pPr>
        <w:numPr>
          <w:ilvl w:val="0"/>
          <w:numId w:val="3"/>
        </w:numPr>
        <w:jc w:val="both"/>
        <w:rPr>
          <w:rFonts w:ascii="Tahoma" w:hAnsi="Tahoma"/>
          <w:sz w:val="18"/>
        </w:rPr>
      </w:pPr>
      <w:r w:rsidRPr="005549D9">
        <w:rPr>
          <w:rFonts w:ascii="Tahoma" w:hAnsi="Tahoma"/>
          <w:sz w:val="18"/>
        </w:rPr>
        <w:t>Defina una función que tome como entrada una lista de números entre el 1 y el 3, y devuelva un par ordenado con el número que mayor cantidad de veces aparece en la lista original y su frecuencia.</w:t>
      </w:r>
    </w:p>
    <w:p w:rsidR="005549D9" w:rsidRDefault="005549D9" w:rsidP="005340E8">
      <w:pPr>
        <w:numPr>
          <w:ilvl w:val="0"/>
          <w:numId w:val="3"/>
        </w:numPr>
        <w:jc w:val="both"/>
        <w:rPr>
          <w:rFonts w:ascii="Tahoma" w:hAnsi="Tahoma"/>
          <w:sz w:val="18"/>
        </w:rPr>
      </w:pPr>
      <w:r w:rsidRPr="005549D9">
        <w:rPr>
          <w:rFonts w:ascii="Tahoma" w:hAnsi="Tahoma"/>
          <w:sz w:val="18"/>
        </w:rPr>
        <w:t>Realice un programa que, dado un número N, calcule el mayor valor de la serie de Fibonacci que sea menor que N. La serie está dada por: 0, 1, 1, 2, 3, 5, 8, 13, ... ; donde los  primeros números son 0 y 1, y los demás se calculan como la suma de los dos anteriores.</w:t>
      </w:r>
    </w:p>
    <w:p w:rsidR="005549D9" w:rsidRDefault="005549D9" w:rsidP="005549D9">
      <w:pPr>
        <w:numPr>
          <w:ilvl w:val="0"/>
          <w:numId w:val="3"/>
        </w:numPr>
        <w:jc w:val="both"/>
        <w:rPr>
          <w:rFonts w:ascii="Tahoma" w:hAnsi="Tahoma"/>
          <w:sz w:val="18"/>
        </w:rPr>
      </w:pPr>
      <w:r>
        <w:rPr>
          <w:rFonts w:ascii="Tahoma" w:hAnsi="Tahoma"/>
          <w:sz w:val="18"/>
        </w:rPr>
        <w:t xml:space="preserve">Escriba una función llamada “intercalar” que intercale dos listas ordenadas manteniendo el orden definido por las mismas. </w:t>
      </w:r>
    </w:p>
    <w:p w:rsidR="005549D9" w:rsidRPr="005549D9" w:rsidRDefault="005549D9" w:rsidP="005340E8">
      <w:pPr>
        <w:numPr>
          <w:ilvl w:val="0"/>
          <w:numId w:val="3"/>
        </w:numPr>
        <w:jc w:val="both"/>
        <w:rPr>
          <w:rFonts w:ascii="Tahoma" w:hAnsi="Tahoma"/>
          <w:sz w:val="18"/>
        </w:rPr>
      </w:pPr>
      <w:r w:rsidRPr="005549D9">
        <w:rPr>
          <w:rFonts w:ascii="Tahoma" w:hAnsi="Tahoma"/>
          <w:sz w:val="18"/>
        </w:rPr>
        <w:t>Escriba una función que tome una lista y elimine las repeticiones adyacentes de sus elementos.</w:t>
      </w:r>
    </w:p>
    <w:p w:rsidR="007F698D" w:rsidRDefault="007F698D" w:rsidP="007F698D">
      <w:pPr>
        <w:numPr>
          <w:ilvl w:val="0"/>
          <w:numId w:val="3"/>
        </w:numPr>
        <w:jc w:val="both"/>
        <w:rPr>
          <w:rFonts w:ascii="Tahoma" w:hAnsi="Tahoma"/>
          <w:sz w:val="18"/>
        </w:rPr>
      </w:pPr>
      <w:r>
        <w:rPr>
          <w:rFonts w:ascii="Tahoma" w:hAnsi="Tahoma"/>
          <w:sz w:val="18"/>
        </w:rPr>
        <w:t>Escriba una función que tome un número y una lista conteniendo los coeficientes de un polinomio y devuelva el resultado del mismo reemplazando el número por la variable:</w:t>
      </w:r>
    </w:p>
    <w:p w:rsidR="005549D9" w:rsidRDefault="007F698D" w:rsidP="005549D9">
      <w:pPr>
        <w:ind w:left="360"/>
        <w:jc w:val="both"/>
        <w:rPr>
          <w:rFonts w:ascii="Tahoma" w:hAnsi="Tahoma"/>
          <w:sz w:val="18"/>
        </w:rPr>
      </w:pPr>
      <w:r>
        <w:rPr>
          <w:rFonts w:ascii="Tahoma" w:hAnsi="Tahoma"/>
          <w:sz w:val="18"/>
        </w:rPr>
        <w:t>Ej. para (2 5 4 50 3) y 3 el polinomio en x es  2 + 5 x + 4 x2 + 50 x3 + 3 x4 ,  donde x=3.</w:t>
      </w:r>
    </w:p>
    <w:p w:rsidR="005340E8" w:rsidRDefault="005340E8" w:rsidP="005340E8">
      <w:pPr>
        <w:numPr>
          <w:ilvl w:val="0"/>
          <w:numId w:val="3"/>
        </w:numPr>
        <w:jc w:val="both"/>
        <w:rPr>
          <w:rFonts w:ascii="Tahoma" w:hAnsi="Tahoma"/>
          <w:sz w:val="18"/>
        </w:rPr>
      </w:pPr>
      <w:r>
        <w:rPr>
          <w:rFonts w:ascii="Tahoma" w:hAnsi="Tahoma"/>
          <w:sz w:val="18"/>
        </w:rPr>
        <w:t>Dadas dos listas de números defina una función devuelva una tercera, cuyos elementos sean resultado del siguiente cálculo:</w:t>
      </w:r>
    </w:p>
    <w:p w:rsidR="005340E8" w:rsidRPr="004C518E" w:rsidRDefault="005340E8" w:rsidP="005340E8">
      <w:pPr>
        <w:ind w:left="708"/>
        <w:rPr>
          <w:rFonts w:ascii="Tahoma" w:hAnsi="Tahoma"/>
          <w:sz w:val="18"/>
          <w:lang w:val="pt-BR"/>
        </w:rPr>
      </w:pPr>
      <w:r w:rsidRPr="005340E8">
        <w:rPr>
          <w:rFonts w:ascii="Tahoma" w:hAnsi="Tahoma"/>
          <w:sz w:val="18"/>
          <w:lang w:val="es-AR"/>
        </w:rPr>
        <w:t>Parámetros</w:t>
      </w:r>
      <w:r w:rsidRPr="004C518E">
        <w:rPr>
          <w:rFonts w:ascii="Tahoma" w:hAnsi="Tahoma"/>
          <w:sz w:val="18"/>
          <w:lang w:val="pt-BR"/>
        </w:rPr>
        <w:t>: L1, L2 listas de números</w:t>
      </w:r>
      <w:r>
        <w:rPr>
          <w:rFonts w:ascii="Tahoma" w:hAnsi="Tahoma"/>
          <w:sz w:val="18"/>
          <w:lang w:val="pt-BR"/>
        </w:rPr>
        <w:t>.</w:t>
      </w:r>
    </w:p>
    <w:p w:rsidR="005340E8" w:rsidRPr="004C518E" w:rsidRDefault="005340E8" w:rsidP="005340E8">
      <w:pPr>
        <w:ind w:left="708"/>
        <w:rPr>
          <w:rFonts w:ascii="Tahoma" w:hAnsi="Tahoma"/>
          <w:sz w:val="18"/>
          <w:lang w:val="pt-BR"/>
        </w:rPr>
      </w:pPr>
      <w:r w:rsidRPr="004C518E">
        <w:rPr>
          <w:rFonts w:ascii="Tahoma" w:hAnsi="Tahoma"/>
          <w:sz w:val="18"/>
          <w:lang w:val="pt-BR"/>
        </w:rPr>
        <w:lastRenderedPageBreak/>
        <w:t>Resultado: L3 lista de números</w:t>
      </w:r>
    </w:p>
    <w:p w:rsidR="005340E8" w:rsidRPr="004C518E" w:rsidRDefault="005340E8" w:rsidP="005340E8">
      <w:pPr>
        <w:ind w:left="708"/>
        <w:rPr>
          <w:rFonts w:ascii="Tahoma" w:hAnsi="Tahoma"/>
          <w:sz w:val="18"/>
          <w:lang w:val="pt-BR"/>
        </w:rPr>
      </w:pPr>
      <w:r w:rsidRPr="004C518E">
        <w:rPr>
          <w:rFonts w:ascii="Tahoma" w:hAnsi="Tahoma"/>
          <w:sz w:val="18"/>
          <w:lang w:val="pt-BR"/>
        </w:rPr>
        <w:t>L3(1) = L1(1)*L2(1) + L1(1)*L2(2) + ... + L1(1)*L2(N)</w:t>
      </w:r>
    </w:p>
    <w:p w:rsidR="005340E8" w:rsidRPr="004C518E" w:rsidRDefault="005340E8" w:rsidP="005340E8">
      <w:pPr>
        <w:ind w:left="708"/>
        <w:rPr>
          <w:rFonts w:ascii="Tahoma" w:hAnsi="Tahoma"/>
          <w:sz w:val="18"/>
          <w:lang w:val="pt-BR"/>
        </w:rPr>
      </w:pPr>
      <w:r w:rsidRPr="004C518E">
        <w:rPr>
          <w:rFonts w:ascii="Tahoma" w:hAnsi="Tahoma"/>
          <w:sz w:val="18"/>
          <w:lang w:val="pt-BR"/>
        </w:rPr>
        <w:t>L3(2) = L1(2)*L2(1) + L1(2)*L2(2) + ... + L1(2)*L2(N)</w:t>
      </w:r>
    </w:p>
    <w:p w:rsidR="005340E8" w:rsidRPr="004C518E" w:rsidRDefault="005340E8" w:rsidP="005340E8">
      <w:pPr>
        <w:ind w:left="708"/>
        <w:rPr>
          <w:rFonts w:ascii="Tahoma" w:hAnsi="Tahoma"/>
          <w:sz w:val="18"/>
          <w:lang w:val="pt-BR"/>
        </w:rPr>
      </w:pPr>
      <w:r w:rsidRPr="004C518E">
        <w:rPr>
          <w:rFonts w:ascii="Tahoma" w:hAnsi="Tahoma"/>
          <w:sz w:val="18"/>
          <w:lang w:val="pt-BR"/>
        </w:rPr>
        <w:t>. . . .</w:t>
      </w:r>
    </w:p>
    <w:p w:rsidR="00901410" w:rsidRPr="005340E8" w:rsidRDefault="005340E8" w:rsidP="005340E8">
      <w:pPr>
        <w:ind w:left="708"/>
        <w:rPr>
          <w:rFonts w:ascii="Tahoma" w:hAnsi="Tahoma"/>
          <w:sz w:val="18"/>
          <w:lang w:val="pt-BR"/>
        </w:rPr>
      </w:pPr>
      <w:r w:rsidRPr="004C518E">
        <w:rPr>
          <w:rFonts w:ascii="Tahoma" w:hAnsi="Tahoma"/>
          <w:sz w:val="18"/>
          <w:lang w:val="pt-BR"/>
        </w:rPr>
        <w:t xml:space="preserve">L3(M) = L1(M)*L2(1) + L1(M)*L2(2) + ... </w:t>
      </w:r>
      <w:r>
        <w:rPr>
          <w:rFonts w:ascii="Tahoma" w:hAnsi="Tahoma"/>
          <w:sz w:val="18"/>
          <w:lang w:val="pt-BR"/>
        </w:rPr>
        <w:t>+ L1(M)*L2(N)</w:t>
      </w:r>
    </w:p>
    <w:p w:rsidR="00901410" w:rsidRDefault="00901410" w:rsidP="00901410">
      <w:pPr>
        <w:numPr>
          <w:ilvl w:val="0"/>
          <w:numId w:val="3"/>
        </w:numPr>
        <w:jc w:val="both"/>
        <w:rPr>
          <w:rFonts w:ascii="Tahoma" w:hAnsi="Tahoma"/>
          <w:sz w:val="18"/>
        </w:rPr>
      </w:pPr>
      <w:r>
        <w:rPr>
          <w:rFonts w:ascii="Tahoma" w:hAnsi="Tahoma"/>
          <w:sz w:val="18"/>
        </w:rPr>
        <w:t>Considere que cada conjunto se representa mediante una lista. Defina funciones para simular:</w:t>
      </w:r>
    </w:p>
    <w:p w:rsidR="00901410" w:rsidRDefault="00901410" w:rsidP="00901410">
      <w:pPr>
        <w:numPr>
          <w:ilvl w:val="0"/>
          <w:numId w:val="4"/>
        </w:numPr>
        <w:rPr>
          <w:rFonts w:ascii="Tahoma" w:hAnsi="Tahoma"/>
          <w:sz w:val="18"/>
        </w:rPr>
      </w:pPr>
      <w:r>
        <w:rPr>
          <w:rFonts w:ascii="Tahoma" w:hAnsi="Tahoma"/>
          <w:sz w:val="18"/>
        </w:rPr>
        <w:t>Unión de conjuntos.</w:t>
      </w:r>
    </w:p>
    <w:p w:rsidR="00901410" w:rsidRDefault="00901410" w:rsidP="00901410">
      <w:pPr>
        <w:numPr>
          <w:ilvl w:val="0"/>
          <w:numId w:val="4"/>
        </w:numPr>
        <w:rPr>
          <w:rFonts w:ascii="Tahoma" w:hAnsi="Tahoma"/>
          <w:sz w:val="18"/>
        </w:rPr>
      </w:pPr>
      <w:r>
        <w:rPr>
          <w:rFonts w:ascii="Tahoma" w:hAnsi="Tahoma"/>
          <w:sz w:val="18"/>
        </w:rPr>
        <w:t>Intersección de conjuntos.</w:t>
      </w:r>
    </w:p>
    <w:p w:rsidR="00901410" w:rsidRDefault="00901410" w:rsidP="00901410">
      <w:pPr>
        <w:numPr>
          <w:ilvl w:val="0"/>
          <w:numId w:val="4"/>
        </w:numPr>
        <w:rPr>
          <w:rFonts w:ascii="Tahoma" w:hAnsi="Tahoma"/>
          <w:sz w:val="18"/>
        </w:rPr>
      </w:pPr>
      <w:r>
        <w:rPr>
          <w:rFonts w:ascii="Tahoma" w:hAnsi="Tahoma"/>
          <w:sz w:val="18"/>
        </w:rPr>
        <w:t>Diferencia de conjuntos.</w:t>
      </w:r>
    </w:p>
    <w:p w:rsidR="00AB1958" w:rsidRDefault="00901410" w:rsidP="00901410">
      <w:pPr>
        <w:numPr>
          <w:ilvl w:val="0"/>
          <w:numId w:val="4"/>
        </w:numPr>
        <w:rPr>
          <w:rFonts w:ascii="Tahoma" w:hAnsi="Tahoma"/>
          <w:sz w:val="18"/>
        </w:rPr>
      </w:pPr>
      <w:r>
        <w:rPr>
          <w:rFonts w:ascii="Tahoma" w:hAnsi="Tahoma"/>
          <w:sz w:val="18"/>
        </w:rPr>
        <w:t>Diferencia simétrica de conjuntos.</w:t>
      </w:r>
    </w:p>
    <w:p w:rsidR="00425667" w:rsidRDefault="00425667" w:rsidP="00425667">
      <w:pPr>
        <w:numPr>
          <w:ilvl w:val="0"/>
          <w:numId w:val="3"/>
        </w:numPr>
        <w:jc w:val="both"/>
        <w:rPr>
          <w:rFonts w:ascii="Tahoma" w:hAnsi="Tahoma"/>
          <w:sz w:val="18"/>
        </w:rPr>
      </w:pPr>
      <w:r>
        <w:rPr>
          <w:rFonts w:ascii="Tahoma" w:hAnsi="Tahoma"/>
          <w:sz w:val="18"/>
        </w:rPr>
        <w:t>Escriba una función que tome una lista como entrada y genere una nueva lista con la primera mitad de la lista original como segundo elemento y la segunda mitad como primer elemento.</w:t>
      </w:r>
    </w:p>
    <w:p w:rsidR="009F54F0" w:rsidRDefault="00425667" w:rsidP="009F54F0">
      <w:pPr>
        <w:ind w:left="360"/>
        <w:jc w:val="both"/>
        <w:rPr>
          <w:rFonts w:ascii="Tahoma" w:hAnsi="Tahoma"/>
          <w:sz w:val="18"/>
        </w:rPr>
      </w:pPr>
      <w:r>
        <w:rPr>
          <w:rFonts w:ascii="Tahoma" w:hAnsi="Tahoma"/>
          <w:sz w:val="18"/>
        </w:rPr>
        <w:t>(x1, x2, x3, x4, x5, x6)  --&gt;  ( (x4, x5, x6), (x1, x2, x3) ).</w:t>
      </w:r>
    </w:p>
    <w:p w:rsidR="0098323C" w:rsidRPr="0098323C" w:rsidRDefault="009F54F0" w:rsidP="0098323C">
      <w:pPr>
        <w:numPr>
          <w:ilvl w:val="0"/>
          <w:numId w:val="3"/>
        </w:numPr>
        <w:jc w:val="both"/>
        <w:rPr>
          <w:rFonts w:ascii="Tahoma" w:hAnsi="Tahoma"/>
          <w:sz w:val="18"/>
        </w:rPr>
      </w:pPr>
      <w:r w:rsidRPr="0098323C">
        <w:rPr>
          <w:rFonts w:ascii="Tahoma" w:hAnsi="Tahoma"/>
          <w:sz w:val="18"/>
        </w:rPr>
        <w:t>Escriba una función que tome dos listas y determine si la secuencia de elementos de la primera se encuentra dentro de la segunda.</w:t>
      </w:r>
    </w:p>
    <w:p w:rsidR="00425667" w:rsidRPr="0098323C" w:rsidRDefault="0098323C" w:rsidP="00425667">
      <w:pPr>
        <w:numPr>
          <w:ilvl w:val="0"/>
          <w:numId w:val="3"/>
        </w:numPr>
        <w:jc w:val="both"/>
        <w:rPr>
          <w:rFonts w:ascii="Tahoma" w:hAnsi="Tahoma"/>
          <w:sz w:val="18"/>
        </w:rPr>
      </w:pPr>
      <w:r w:rsidRPr="0098323C">
        <w:rPr>
          <w:rFonts w:ascii="Tahoma" w:hAnsi="Tahoma"/>
          <w:sz w:val="18"/>
        </w:rPr>
        <w:t>Escriba una función que tome como entrada tres listas y determine si la tercera se puede formar a partir de los elementos de las dos primeras.</w:t>
      </w:r>
    </w:p>
    <w:p w:rsidR="00AB1958" w:rsidRDefault="00AB1958" w:rsidP="00AB1958">
      <w:pPr>
        <w:ind w:left="360"/>
        <w:jc w:val="both"/>
        <w:rPr>
          <w:rFonts w:ascii="Tahoma" w:hAnsi="Tahoma"/>
          <w:sz w:val="18"/>
        </w:rPr>
      </w:pPr>
    </w:p>
    <w:p w:rsidR="00AB1958" w:rsidRPr="00E977F7" w:rsidRDefault="00C060CC" w:rsidP="00AB1958">
      <w:pPr>
        <w:jc w:val="both"/>
        <w:rPr>
          <w:rFonts w:ascii="Tahoma" w:hAnsi="Tahoma"/>
          <w:b/>
          <w:sz w:val="22"/>
        </w:rPr>
      </w:pPr>
      <w:r>
        <w:rPr>
          <w:rFonts w:ascii="Tahoma" w:hAnsi="Tahoma"/>
          <w:b/>
          <w:sz w:val="22"/>
        </w:rPr>
        <w:t>Nivel 4</w:t>
      </w:r>
    </w:p>
    <w:p w:rsidR="002D51CC" w:rsidRDefault="002D51CC">
      <w:pPr>
        <w:numPr>
          <w:ilvl w:val="0"/>
          <w:numId w:val="3"/>
        </w:numPr>
        <w:jc w:val="both"/>
        <w:rPr>
          <w:rFonts w:ascii="Tahoma" w:hAnsi="Tahoma"/>
          <w:sz w:val="18"/>
        </w:rPr>
      </w:pPr>
      <w:r>
        <w:rPr>
          <w:rFonts w:ascii="Tahoma" w:hAnsi="Tahoma"/>
          <w:sz w:val="18"/>
        </w:rPr>
        <w:t>Escriba una función llamada "Cantidad-de" que toma como argumentos una lista y una condición (función), y  devuelve la cantidad de elementos de la lista que cumplen con dicha condición.</w:t>
      </w:r>
    </w:p>
    <w:p w:rsidR="002D51CC" w:rsidRDefault="002D51CC">
      <w:pPr>
        <w:numPr>
          <w:ilvl w:val="0"/>
          <w:numId w:val="3"/>
        </w:numPr>
        <w:jc w:val="both"/>
        <w:rPr>
          <w:rFonts w:ascii="Tahoma" w:hAnsi="Tahoma"/>
          <w:sz w:val="18"/>
        </w:rPr>
      </w:pPr>
      <w:r>
        <w:rPr>
          <w:rFonts w:ascii="Tahoma" w:hAnsi="Tahoma"/>
          <w:sz w:val="18"/>
        </w:rPr>
        <w:t>Defina una función que tome una lista de números y una condición (función) como parámetros y devuelva la sumatoria de los elementos que cumplen dicha condición.</w:t>
      </w:r>
    </w:p>
    <w:p w:rsidR="003D57BF" w:rsidRDefault="002D51CC" w:rsidP="003D57BF">
      <w:pPr>
        <w:numPr>
          <w:ilvl w:val="0"/>
          <w:numId w:val="3"/>
        </w:numPr>
        <w:jc w:val="both"/>
        <w:rPr>
          <w:rFonts w:ascii="Tahoma" w:hAnsi="Tahoma"/>
          <w:sz w:val="18"/>
        </w:rPr>
      </w:pPr>
      <w:r>
        <w:rPr>
          <w:rFonts w:ascii="Tahoma" w:hAnsi="Tahoma"/>
          <w:sz w:val="18"/>
        </w:rPr>
        <w:t>Defina una función</w:t>
      </w:r>
      <w:r w:rsidR="00C81DDD">
        <w:rPr>
          <w:rFonts w:ascii="Tahoma" w:hAnsi="Tahoma"/>
          <w:sz w:val="18"/>
        </w:rPr>
        <w:t xml:space="preserve"> llamada “Select”</w:t>
      </w:r>
      <w:r>
        <w:rPr>
          <w:rFonts w:ascii="Tahoma" w:hAnsi="Tahoma"/>
          <w:sz w:val="18"/>
        </w:rPr>
        <w:t xml:space="preserve"> que devuelva la lista de elementos que cumplen con una determinada condición</w:t>
      </w:r>
      <w:r w:rsidR="00BA524D">
        <w:rPr>
          <w:rFonts w:ascii="Tahoma" w:hAnsi="Tahoma"/>
          <w:sz w:val="18"/>
        </w:rPr>
        <w:t>.</w:t>
      </w:r>
      <w:r w:rsidR="003D57BF" w:rsidRPr="003D57BF">
        <w:rPr>
          <w:rFonts w:ascii="Tahoma" w:hAnsi="Tahoma"/>
          <w:sz w:val="18"/>
        </w:rPr>
        <w:t xml:space="preserve"> </w:t>
      </w:r>
    </w:p>
    <w:p w:rsidR="007F698D" w:rsidRPr="007F698D" w:rsidRDefault="003D57BF" w:rsidP="007F698D">
      <w:pPr>
        <w:numPr>
          <w:ilvl w:val="0"/>
          <w:numId w:val="3"/>
        </w:numPr>
        <w:jc w:val="both"/>
        <w:rPr>
          <w:rFonts w:ascii="Tahoma" w:hAnsi="Tahoma"/>
          <w:sz w:val="18"/>
        </w:rPr>
      </w:pPr>
      <w:r w:rsidRPr="007F698D">
        <w:rPr>
          <w:rFonts w:ascii="Tahoma" w:hAnsi="Tahoma"/>
          <w:sz w:val="18"/>
        </w:rPr>
        <w:t>Defina una función llamada “Map” o “Collect” que devuelva la lista de los resultados de aplicar una función que se pasa como parámetro a cada elemento de la lista de entrada.</w:t>
      </w:r>
      <w:r w:rsidR="007F698D" w:rsidRPr="007F698D">
        <w:rPr>
          <w:rFonts w:ascii="Tahoma" w:hAnsi="Tahoma"/>
          <w:sz w:val="18"/>
        </w:rPr>
        <w:t xml:space="preserve"> </w:t>
      </w:r>
    </w:p>
    <w:p w:rsidR="002D51CC" w:rsidRPr="007F698D" w:rsidRDefault="007F698D" w:rsidP="007F698D">
      <w:pPr>
        <w:numPr>
          <w:ilvl w:val="0"/>
          <w:numId w:val="3"/>
        </w:numPr>
        <w:jc w:val="both"/>
        <w:rPr>
          <w:rFonts w:ascii="Tahoma" w:hAnsi="Tahoma"/>
          <w:sz w:val="18"/>
        </w:rPr>
      </w:pPr>
      <w:r>
        <w:rPr>
          <w:rFonts w:ascii="Tahoma" w:hAnsi="Tahoma"/>
          <w:sz w:val="18"/>
        </w:rPr>
        <w:t>Escriba una función llamada “intercalar-según” que tome dos listas y una función como entrada, y construya una nueva lista resultado de intercalar las dos primeras en el orden establecido por la función (es decir, que la función se aplica a los dos elementos que se comparan en cada momento para determinar cuál es el mayor).</w:t>
      </w:r>
    </w:p>
    <w:p w:rsidR="007F698D" w:rsidRDefault="007F698D" w:rsidP="00A918E1">
      <w:pPr>
        <w:jc w:val="both"/>
        <w:rPr>
          <w:rFonts w:ascii="Tahoma" w:hAnsi="Tahoma"/>
          <w:sz w:val="18"/>
        </w:rPr>
      </w:pPr>
    </w:p>
    <w:p w:rsidR="00A918E1" w:rsidRPr="00A918E1" w:rsidRDefault="00A918E1" w:rsidP="00A918E1">
      <w:pPr>
        <w:jc w:val="both"/>
        <w:rPr>
          <w:rFonts w:ascii="Tahoma" w:hAnsi="Tahoma"/>
          <w:b/>
          <w:sz w:val="22"/>
        </w:rPr>
      </w:pPr>
      <w:r w:rsidRPr="00A918E1">
        <w:rPr>
          <w:rFonts w:ascii="Tahoma" w:hAnsi="Tahoma"/>
          <w:b/>
          <w:sz w:val="22"/>
        </w:rPr>
        <w:t xml:space="preserve">Nivel 5 </w:t>
      </w:r>
    </w:p>
    <w:p w:rsidR="00A918E1" w:rsidRPr="00A918E1" w:rsidRDefault="0012388F" w:rsidP="0012388F">
      <w:pPr>
        <w:rPr>
          <w:rFonts w:ascii="Tahoma" w:hAnsi="Tahoma"/>
          <w:b/>
          <w:sz w:val="18"/>
        </w:rPr>
      </w:pPr>
      <w:r>
        <w:rPr>
          <w:rFonts w:ascii="Tahoma" w:hAnsi="Tahoma"/>
          <w:b/>
          <w:sz w:val="18"/>
        </w:rPr>
        <w:t>5.1</w:t>
      </w:r>
      <w:r w:rsidR="00560657">
        <w:rPr>
          <w:rFonts w:ascii="Tahoma" w:hAnsi="Tahoma"/>
          <w:b/>
          <w:sz w:val="18"/>
        </w:rPr>
        <w:t xml:space="preserve"> – Lógica compleja</w:t>
      </w:r>
    </w:p>
    <w:p w:rsidR="005B2C36" w:rsidRDefault="00AB1958" w:rsidP="00425667">
      <w:pPr>
        <w:pStyle w:val="Sangradetextonormal"/>
        <w:numPr>
          <w:ilvl w:val="0"/>
          <w:numId w:val="3"/>
        </w:numPr>
        <w:jc w:val="both"/>
        <w:rPr>
          <w:rFonts w:ascii="Tahoma" w:hAnsi="Tahoma"/>
          <w:sz w:val="18"/>
          <w:lang w:val="es-ES"/>
        </w:rPr>
      </w:pPr>
      <w:r w:rsidRPr="00534468">
        <w:rPr>
          <w:rFonts w:ascii="Tahoma" w:hAnsi="Tahoma"/>
          <w:sz w:val="18"/>
          <w:lang w:val="es-ES"/>
        </w:rPr>
        <w:t>Escriba una función que dada una lista de números y un número N, devuelva la lista resultante de eliminar los N números más cercanos al promedio de la lista d</w:t>
      </w:r>
      <w:r w:rsidR="005549D9" w:rsidRPr="00534468">
        <w:rPr>
          <w:rFonts w:ascii="Tahoma" w:hAnsi="Tahoma"/>
          <w:sz w:val="18"/>
          <w:lang w:val="es-ES"/>
        </w:rPr>
        <w:t xml:space="preserve">e entrada. </w:t>
      </w:r>
    </w:p>
    <w:p w:rsidR="005B2C36" w:rsidRDefault="005549D9" w:rsidP="005B2C36">
      <w:pPr>
        <w:pStyle w:val="Sangradetextonormal"/>
        <w:ind w:left="0" w:firstLine="0"/>
        <w:jc w:val="center"/>
        <w:rPr>
          <w:rFonts w:ascii="Tahoma" w:hAnsi="Tahoma"/>
          <w:sz w:val="18"/>
          <w:lang w:val="es-ES"/>
        </w:rPr>
      </w:pPr>
      <w:r w:rsidRPr="00534468">
        <w:rPr>
          <w:rFonts w:ascii="Tahoma" w:hAnsi="Tahoma"/>
          <w:sz w:val="18"/>
          <w:lang w:val="es-ES"/>
        </w:rPr>
        <w:t>Ej: si la lista es</w:t>
      </w:r>
      <w:r w:rsidR="00A918E1" w:rsidRPr="00534468">
        <w:rPr>
          <w:rFonts w:ascii="Tahoma" w:hAnsi="Tahoma"/>
          <w:sz w:val="18"/>
          <w:lang w:val="es-ES"/>
        </w:rPr>
        <w:t xml:space="preserve"> (1 6 34 2 3 55 4 1 12</w:t>
      </w:r>
      <w:r w:rsidRPr="00534468">
        <w:rPr>
          <w:rFonts w:ascii="Tahoma" w:hAnsi="Tahoma"/>
          <w:sz w:val="18"/>
          <w:lang w:val="es-ES"/>
        </w:rPr>
        <w:t>)</w:t>
      </w:r>
      <w:r w:rsidR="00AB1958" w:rsidRPr="00534468">
        <w:rPr>
          <w:rFonts w:ascii="Tahoma" w:hAnsi="Tahoma"/>
          <w:sz w:val="18"/>
          <w:lang w:val="es-ES"/>
        </w:rPr>
        <w:t xml:space="preserve"> y N = 5, el promedio es 13.1, </w:t>
      </w:r>
    </w:p>
    <w:p w:rsidR="00534468" w:rsidRDefault="00AB1958" w:rsidP="005B2C36">
      <w:pPr>
        <w:pStyle w:val="Sangradetextonormal"/>
        <w:ind w:left="0" w:firstLine="0"/>
        <w:jc w:val="center"/>
        <w:rPr>
          <w:rFonts w:ascii="Tahoma" w:hAnsi="Tahoma"/>
          <w:sz w:val="18"/>
          <w:lang w:val="es-ES"/>
        </w:rPr>
      </w:pPr>
      <w:r w:rsidRPr="00534468">
        <w:rPr>
          <w:rFonts w:ascii="Tahoma" w:hAnsi="Tahoma"/>
          <w:sz w:val="18"/>
          <w:lang w:val="es-ES"/>
        </w:rPr>
        <w:t>por lo cual se deberán eliminar los números 12, 6, 4, 3 y 2, y el resultado será (1 34 55 1).</w:t>
      </w:r>
    </w:p>
    <w:p w:rsidR="00AB1958" w:rsidRDefault="00AB1958" w:rsidP="00AB1958">
      <w:pPr>
        <w:numPr>
          <w:ilvl w:val="0"/>
          <w:numId w:val="3"/>
        </w:numPr>
        <w:jc w:val="both"/>
        <w:rPr>
          <w:rFonts w:ascii="Tahoma" w:hAnsi="Tahoma"/>
          <w:sz w:val="18"/>
        </w:rPr>
      </w:pPr>
      <w:r w:rsidRPr="00AB1958">
        <w:rPr>
          <w:rFonts w:ascii="Tahoma" w:hAnsi="Tahoma"/>
          <w:sz w:val="18"/>
        </w:rPr>
        <w:t>Realice una función que tome como parámetro una lista y devuelva otra lista con los elementos de la primera ordenados de menor a mayor,  aplicando:</w:t>
      </w:r>
    </w:p>
    <w:p w:rsidR="00AB1958" w:rsidRDefault="00AB1958" w:rsidP="003934F4">
      <w:pPr>
        <w:numPr>
          <w:ilvl w:val="0"/>
          <w:numId w:val="8"/>
        </w:numPr>
        <w:jc w:val="both"/>
        <w:rPr>
          <w:rFonts w:ascii="Tahoma" w:hAnsi="Tahoma"/>
          <w:sz w:val="18"/>
        </w:rPr>
      </w:pPr>
      <w:r>
        <w:rPr>
          <w:rFonts w:ascii="Tahoma" w:hAnsi="Tahoma"/>
          <w:sz w:val="18"/>
        </w:rPr>
        <w:t>Orde</w:t>
      </w:r>
      <w:r w:rsidR="003934F4">
        <w:rPr>
          <w:rFonts w:ascii="Tahoma" w:hAnsi="Tahoma"/>
          <w:sz w:val="18"/>
        </w:rPr>
        <w:t>namiento elemental de selección.</w:t>
      </w:r>
    </w:p>
    <w:p w:rsidR="00AB1958" w:rsidRDefault="00AB1958" w:rsidP="003934F4">
      <w:pPr>
        <w:numPr>
          <w:ilvl w:val="0"/>
          <w:numId w:val="8"/>
        </w:numPr>
        <w:jc w:val="both"/>
        <w:rPr>
          <w:rFonts w:ascii="Tahoma" w:hAnsi="Tahoma"/>
          <w:sz w:val="18"/>
        </w:rPr>
      </w:pPr>
      <w:r>
        <w:rPr>
          <w:rFonts w:ascii="Tahoma" w:hAnsi="Tahoma"/>
          <w:sz w:val="18"/>
        </w:rPr>
        <w:t>Ordenamiento "burbujas" (intercalación)</w:t>
      </w:r>
      <w:r w:rsidR="003934F4">
        <w:rPr>
          <w:rFonts w:ascii="Tahoma" w:hAnsi="Tahoma"/>
          <w:sz w:val="18"/>
        </w:rPr>
        <w:t>.</w:t>
      </w:r>
    </w:p>
    <w:p w:rsidR="00AB1958" w:rsidRDefault="00AB1958" w:rsidP="003934F4">
      <w:pPr>
        <w:numPr>
          <w:ilvl w:val="0"/>
          <w:numId w:val="8"/>
        </w:numPr>
        <w:jc w:val="both"/>
        <w:rPr>
          <w:rFonts w:ascii="Tahoma" w:hAnsi="Tahoma"/>
          <w:sz w:val="18"/>
        </w:rPr>
      </w:pPr>
      <w:r>
        <w:rPr>
          <w:rFonts w:ascii="Tahoma" w:hAnsi="Tahoma"/>
          <w:sz w:val="18"/>
        </w:rPr>
        <w:t>QuickSort</w:t>
      </w:r>
      <w:r w:rsidR="003934F4">
        <w:rPr>
          <w:rFonts w:ascii="Tahoma" w:hAnsi="Tahoma"/>
          <w:sz w:val="18"/>
        </w:rPr>
        <w:t>.</w:t>
      </w:r>
    </w:p>
    <w:p w:rsidR="00AB1958" w:rsidRPr="005549D9" w:rsidRDefault="00AB1958" w:rsidP="005549D9">
      <w:pPr>
        <w:numPr>
          <w:ilvl w:val="0"/>
          <w:numId w:val="8"/>
        </w:numPr>
        <w:jc w:val="both"/>
        <w:rPr>
          <w:rFonts w:ascii="Tahoma" w:hAnsi="Tahoma"/>
          <w:sz w:val="18"/>
        </w:rPr>
      </w:pPr>
      <w:r>
        <w:rPr>
          <w:rFonts w:ascii="Tahoma" w:hAnsi="Tahoma"/>
          <w:sz w:val="18"/>
        </w:rPr>
        <w:t>HeapSort</w:t>
      </w:r>
      <w:r w:rsidR="003934F4">
        <w:rPr>
          <w:rFonts w:ascii="Tahoma" w:hAnsi="Tahoma"/>
          <w:sz w:val="18"/>
        </w:rPr>
        <w:t>.</w:t>
      </w:r>
      <w:r>
        <w:rPr>
          <w:rFonts w:ascii="Tahoma" w:hAnsi="Tahoma"/>
          <w:sz w:val="18"/>
        </w:rPr>
        <w:t xml:space="preserve"> </w:t>
      </w:r>
    </w:p>
    <w:p w:rsidR="005B2C36" w:rsidRDefault="00AB1958" w:rsidP="00AB1958">
      <w:pPr>
        <w:pStyle w:val="Sangradetextonormal"/>
        <w:numPr>
          <w:ilvl w:val="0"/>
          <w:numId w:val="3"/>
        </w:numPr>
        <w:jc w:val="both"/>
        <w:rPr>
          <w:rFonts w:ascii="Tahoma" w:hAnsi="Tahoma"/>
          <w:sz w:val="18"/>
          <w:lang w:val="es-ES"/>
        </w:rPr>
      </w:pPr>
      <w:r>
        <w:rPr>
          <w:rFonts w:ascii="Tahoma" w:hAnsi="Tahoma"/>
          <w:sz w:val="18"/>
          <w:lang w:val="es-ES"/>
        </w:rPr>
        <w:t>Escriba una función que tome una lista de números y un número N, y devuelva la lista resultado de eliminar los N números mayores de la lista de</w:t>
      </w:r>
      <w:r w:rsidR="005B2C36">
        <w:rPr>
          <w:rFonts w:ascii="Tahoma" w:hAnsi="Tahoma"/>
          <w:sz w:val="18"/>
          <w:lang w:val="es-ES"/>
        </w:rPr>
        <w:t xml:space="preserve"> entrada.</w:t>
      </w:r>
    </w:p>
    <w:p w:rsidR="00AB1958" w:rsidRDefault="00A918E1" w:rsidP="005B2C36">
      <w:pPr>
        <w:pStyle w:val="Sangradetextonormal"/>
        <w:ind w:left="0" w:firstLine="0"/>
        <w:jc w:val="center"/>
        <w:rPr>
          <w:rFonts w:ascii="Tahoma" w:hAnsi="Tahoma"/>
          <w:sz w:val="18"/>
          <w:lang w:val="es-ES"/>
        </w:rPr>
      </w:pPr>
      <w:r>
        <w:rPr>
          <w:rFonts w:ascii="Tahoma" w:hAnsi="Tahoma"/>
          <w:sz w:val="18"/>
          <w:lang w:val="es-ES"/>
        </w:rPr>
        <w:t>Ej: si la lista es  (1 6 34 2 3 55 4 1 12</w:t>
      </w:r>
      <w:r w:rsidR="00AB1958">
        <w:rPr>
          <w:rFonts w:ascii="Tahoma" w:hAnsi="Tahoma"/>
          <w:sz w:val="18"/>
          <w:lang w:val="es-ES"/>
        </w:rPr>
        <w:t>)  y N = 4, el resultado es (1 2 3 4 1)</w:t>
      </w:r>
      <w:r>
        <w:rPr>
          <w:rFonts w:ascii="Tahoma" w:hAnsi="Tahoma"/>
          <w:sz w:val="18"/>
          <w:lang w:val="es-ES"/>
        </w:rPr>
        <w:t>.</w:t>
      </w:r>
    </w:p>
    <w:p w:rsidR="005B2C36" w:rsidRDefault="00AB1958" w:rsidP="006C2443">
      <w:pPr>
        <w:pStyle w:val="Sangradetextonormal"/>
        <w:numPr>
          <w:ilvl w:val="0"/>
          <w:numId w:val="3"/>
        </w:numPr>
        <w:jc w:val="both"/>
        <w:rPr>
          <w:rFonts w:ascii="Tahoma" w:hAnsi="Tahoma"/>
          <w:sz w:val="18"/>
          <w:lang w:val="es-ES"/>
        </w:rPr>
      </w:pPr>
      <w:r>
        <w:rPr>
          <w:rFonts w:ascii="Tahoma" w:hAnsi="Tahoma"/>
          <w:sz w:val="18"/>
          <w:lang w:val="es-ES"/>
        </w:rPr>
        <w:t>Escriba una función que tome como entradas una lista L y un número N, y devuelve los N elementos del</w:t>
      </w:r>
      <w:r w:rsidR="006C2443">
        <w:rPr>
          <w:rFonts w:ascii="Tahoma" w:hAnsi="Tahoma"/>
          <w:sz w:val="18"/>
          <w:lang w:val="es-ES"/>
        </w:rPr>
        <w:t xml:space="preserve"> </w:t>
      </w:r>
      <w:r w:rsidRPr="006C2443">
        <w:rPr>
          <w:rFonts w:ascii="Tahoma" w:hAnsi="Tahoma"/>
          <w:sz w:val="18"/>
          <w:lang w:val="es-ES"/>
        </w:rPr>
        <w:t xml:space="preserve">centro de L. Observación: si la cantidad de elementos de L es un número par, se considera que el número N ingresado </w:t>
      </w:r>
      <w:r w:rsidR="005B2C36">
        <w:rPr>
          <w:rFonts w:ascii="Tahoma" w:hAnsi="Tahoma"/>
          <w:sz w:val="18"/>
          <w:lang w:val="es-ES"/>
        </w:rPr>
        <w:t>también será par, y viceversa.</w:t>
      </w:r>
    </w:p>
    <w:p w:rsidR="00AB1958" w:rsidRDefault="00AB1958" w:rsidP="005B2C36">
      <w:pPr>
        <w:pStyle w:val="Sangradetextonormal"/>
        <w:ind w:left="0" w:firstLine="0"/>
        <w:jc w:val="center"/>
        <w:rPr>
          <w:rFonts w:ascii="Tahoma" w:hAnsi="Tahoma"/>
          <w:sz w:val="18"/>
          <w:lang w:val="es-ES"/>
        </w:rPr>
      </w:pPr>
      <w:r w:rsidRPr="006C2443">
        <w:rPr>
          <w:rFonts w:ascii="Tahoma" w:hAnsi="Tahoma"/>
          <w:sz w:val="18"/>
          <w:lang w:val="es-ES"/>
        </w:rPr>
        <w:t>Ej: para L = (3 2 4 7 11 2 3 4) y N = 4, el resultado será (4 7 11 2)</w:t>
      </w:r>
      <w:r w:rsidR="00A918E1">
        <w:rPr>
          <w:rFonts w:ascii="Tahoma" w:hAnsi="Tahoma"/>
          <w:sz w:val="18"/>
          <w:lang w:val="es-ES"/>
        </w:rPr>
        <w:t>.</w:t>
      </w:r>
    </w:p>
    <w:p w:rsidR="00AF2EF1" w:rsidRDefault="009840F7" w:rsidP="00AF2EF1">
      <w:pPr>
        <w:numPr>
          <w:ilvl w:val="0"/>
          <w:numId w:val="3"/>
        </w:numPr>
        <w:jc w:val="both"/>
        <w:rPr>
          <w:rFonts w:ascii="Tahoma" w:hAnsi="Tahoma"/>
          <w:sz w:val="18"/>
        </w:rPr>
      </w:pPr>
      <w:r w:rsidRPr="009840F7">
        <w:rPr>
          <w:rFonts w:ascii="Tahoma" w:hAnsi="Tahoma"/>
          <w:sz w:val="18"/>
        </w:rPr>
        <w:t>Escriba una función que tome una lista y devuelva una lista de pares (número frecuencia), ordenados de mayor a menor de acuerdo a esta última. La frecuencia correspondiente a cada número es la cantidad de veces que el número aparece en la lista.</w:t>
      </w:r>
      <w:r w:rsidR="00AF2EF1" w:rsidRPr="00AF2EF1">
        <w:rPr>
          <w:rFonts w:ascii="Tahoma" w:hAnsi="Tahoma"/>
          <w:sz w:val="18"/>
        </w:rPr>
        <w:t xml:space="preserve"> </w:t>
      </w:r>
    </w:p>
    <w:p w:rsidR="005B2C36" w:rsidRDefault="00AF2EF1" w:rsidP="00BB2137">
      <w:pPr>
        <w:numPr>
          <w:ilvl w:val="0"/>
          <w:numId w:val="3"/>
        </w:numPr>
        <w:jc w:val="both"/>
        <w:rPr>
          <w:rFonts w:ascii="Tahoma" w:hAnsi="Tahoma"/>
          <w:sz w:val="18"/>
        </w:rPr>
      </w:pPr>
      <w:r w:rsidRPr="00BB2137">
        <w:rPr>
          <w:rFonts w:ascii="Tahoma" w:hAnsi="Tahoma"/>
          <w:sz w:val="18"/>
        </w:rPr>
        <w:t>Dada una lista de números y un número, escriba una función que divida a la lista en rangos de</w:t>
      </w:r>
      <w:r w:rsidR="005B2C36">
        <w:rPr>
          <w:rFonts w:ascii="Tahoma" w:hAnsi="Tahoma"/>
          <w:sz w:val="18"/>
        </w:rPr>
        <w:t xml:space="preserve"> acuerdo al número ingresado.</w:t>
      </w:r>
    </w:p>
    <w:p w:rsidR="00BB2137" w:rsidRPr="00BB2137" w:rsidRDefault="00AF2EF1" w:rsidP="005B2C36">
      <w:pPr>
        <w:jc w:val="center"/>
        <w:rPr>
          <w:rFonts w:ascii="Tahoma" w:hAnsi="Tahoma"/>
          <w:sz w:val="18"/>
        </w:rPr>
      </w:pPr>
      <w:r w:rsidRPr="00BB2137">
        <w:rPr>
          <w:rFonts w:ascii="Tahoma" w:hAnsi="Tahoma"/>
          <w:sz w:val="18"/>
        </w:rPr>
        <w:t>Ej: para (8 5 7 13 2 21 16) y 4 se forman cuatro rangos y se crea la lista ( (2 5) (7 8) (13 16) (21) ).</w:t>
      </w:r>
    </w:p>
    <w:p w:rsidR="00534468" w:rsidRDefault="00534468" w:rsidP="00B76AC5">
      <w:pPr>
        <w:jc w:val="both"/>
        <w:rPr>
          <w:rFonts w:ascii="Tahoma" w:hAnsi="Tahoma"/>
          <w:sz w:val="18"/>
        </w:rPr>
      </w:pPr>
      <w:bookmarkStart w:id="0" w:name="_GoBack"/>
      <w:bookmarkEnd w:id="0"/>
    </w:p>
    <w:p w:rsidR="006E4DCF" w:rsidRDefault="006E4DCF" w:rsidP="00534468">
      <w:pPr>
        <w:ind w:left="360"/>
        <w:jc w:val="both"/>
        <w:rPr>
          <w:rFonts w:ascii="Tahoma" w:hAnsi="Tahoma"/>
          <w:sz w:val="18"/>
        </w:rPr>
      </w:pPr>
    </w:p>
    <w:p w:rsidR="00A918E1" w:rsidRPr="00A918E1" w:rsidRDefault="0012388F" w:rsidP="0012388F">
      <w:pPr>
        <w:rPr>
          <w:rFonts w:ascii="Tahoma" w:hAnsi="Tahoma"/>
          <w:b/>
          <w:sz w:val="18"/>
        </w:rPr>
      </w:pPr>
      <w:r>
        <w:rPr>
          <w:rFonts w:ascii="Tahoma" w:hAnsi="Tahoma"/>
          <w:b/>
          <w:sz w:val="18"/>
        </w:rPr>
        <w:t xml:space="preserve">5.2 </w:t>
      </w:r>
      <w:r w:rsidR="006E2E1A">
        <w:rPr>
          <w:rFonts w:ascii="Tahoma" w:hAnsi="Tahoma"/>
          <w:b/>
          <w:sz w:val="18"/>
        </w:rPr>
        <w:t>– Procesamiento de l</w:t>
      </w:r>
      <w:r>
        <w:rPr>
          <w:rFonts w:ascii="Tahoma" w:hAnsi="Tahoma"/>
          <w:b/>
          <w:sz w:val="18"/>
        </w:rPr>
        <w:t>istas con sublistas</w:t>
      </w:r>
    </w:p>
    <w:p w:rsidR="002D51CC" w:rsidRDefault="002D51CC">
      <w:pPr>
        <w:numPr>
          <w:ilvl w:val="0"/>
          <w:numId w:val="3"/>
        </w:numPr>
        <w:jc w:val="both"/>
        <w:rPr>
          <w:rFonts w:ascii="Tahoma" w:hAnsi="Tahoma"/>
          <w:sz w:val="18"/>
        </w:rPr>
      </w:pPr>
      <w:r>
        <w:rPr>
          <w:rFonts w:ascii="Tahoma" w:hAnsi="Tahoma"/>
          <w:sz w:val="18"/>
        </w:rPr>
        <w:t>Escriba una función que determine la cantidad de listas que contiene una lista con sublistas (incluyendo la principal)</w:t>
      </w:r>
      <w:r w:rsidR="00A918E1">
        <w:rPr>
          <w:rFonts w:ascii="Tahoma" w:hAnsi="Tahoma"/>
          <w:sz w:val="18"/>
        </w:rPr>
        <w:t>.</w:t>
      </w:r>
    </w:p>
    <w:p w:rsidR="00ED5E97" w:rsidRDefault="00A918E1" w:rsidP="00ED5E97">
      <w:pPr>
        <w:numPr>
          <w:ilvl w:val="0"/>
          <w:numId w:val="3"/>
        </w:numPr>
        <w:jc w:val="both"/>
        <w:rPr>
          <w:rFonts w:ascii="Tahoma" w:hAnsi="Tahoma"/>
          <w:sz w:val="18"/>
        </w:rPr>
      </w:pPr>
      <w:r>
        <w:rPr>
          <w:rFonts w:ascii="Tahoma" w:hAnsi="Tahoma"/>
          <w:sz w:val="18"/>
        </w:rPr>
        <w:t xml:space="preserve">Escriba una función </w:t>
      </w:r>
      <w:r w:rsidR="00674287">
        <w:rPr>
          <w:rFonts w:ascii="Tahoma" w:hAnsi="Tahoma"/>
          <w:sz w:val="18"/>
        </w:rPr>
        <w:t xml:space="preserve">“Evaluar” </w:t>
      </w:r>
      <w:r>
        <w:rPr>
          <w:rFonts w:ascii="Tahoma" w:hAnsi="Tahoma"/>
          <w:sz w:val="18"/>
        </w:rPr>
        <w:t>que tome una expresión aritmética en notación prefijo, representada mediante una lista anidada, y devuelva su resultado. Solo se permiten los operadores +, - y *. Cada subexpresión contiene dos operandos. Por ejemplo, (Evaluar '(* (+ 4 6) 4)) debería devolver 40.</w:t>
      </w:r>
    </w:p>
    <w:p w:rsidR="00A918E1" w:rsidRPr="00ED5E97" w:rsidRDefault="00ED5E97" w:rsidP="00A918E1">
      <w:pPr>
        <w:numPr>
          <w:ilvl w:val="0"/>
          <w:numId w:val="3"/>
        </w:numPr>
        <w:jc w:val="both"/>
        <w:rPr>
          <w:rFonts w:ascii="Tahoma" w:hAnsi="Tahoma"/>
          <w:sz w:val="18"/>
        </w:rPr>
      </w:pPr>
      <w:r w:rsidRPr="00ED5E97">
        <w:rPr>
          <w:rFonts w:ascii="Tahoma" w:hAnsi="Tahoma"/>
          <w:sz w:val="18"/>
        </w:rPr>
        <w:lastRenderedPageBreak/>
        <w:t>Escriba una función que transforme una lista con sublistas en una lista lineal.</w:t>
      </w:r>
    </w:p>
    <w:p w:rsidR="002D51CC" w:rsidRDefault="002D51CC">
      <w:pPr>
        <w:numPr>
          <w:ilvl w:val="0"/>
          <w:numId w:val="3"/>
        </w:numPr>
        <w:jc w:val="both"/>
        <w:rPr>
          <w:rFonts w:ascii="Tahoma" w:hAnsi="Tahoma"/>
          <w:sz w:val="18"/>
        </w:rPr>
      </w:pPr>
      <w:r>
        <w:rPr>
          <w:rFonts w:ascii="Tahoma" w:hAnsi="Tahoma"/>
          <w:sz w:val="18"/>
        </w:rPr>
        <w:t>Escriba una función que, dadas dos listas numéricas determine si todos los elementos de la primera se encuentran dentro del rango de números de la segunda. Considere que esta última puede contener sublistas.</w:t>
      </w:r>
    </w:p>
    <w:p w:rsidR="002D51CC" w:rsidRDefault="002D51CC" w:rsidP="00534468">
      <w:pPr>
        <w:numPr>
          <w:ilvl w:val="0"/>
          <w:numId w:val="3"/>
        </w:numPr>
        <w:jc w:val="both"/>
        <w:rPr>
          <w:rFonts w:ascii="Tahoma" w:hAnsi="Tahoma"/>
          <w:sz w:val="18"/>
        </w:rPr>
      </w:pPr>
      <w:r>
        <w:rPr>
          <w:rFonts w:ascii="Tahoma" w:hAnsi="Tahoma"/>
          <w:sz w:val="18"/>
        </w:rPr>
        <w:t>Escriba una función que, dadas dos listas determine cuantos elementos iguales tienen. Ambas listas pueden contener sublistas.</w:t>
      </w:r>
    </w:p>
    <w:p w:rsidR="00361F9C" w:rsidRDefault="00361F9C">
      <w:pPr>
        <w:tabs>
          <w:tab w:val="left" w:pos="708"/>
          <w:tab w:val="left" w:pos="1063"/>
        </w:tabs>
        <w:jc w:val="both"/>
      </w:pPr>
    </w:p>
    <w:sectPr w:rsidR="00361F9C">
      <w:headerReference w:type="default" r:id="rId7"/>
      <w:footerReference w:type="default" r:id="rId8"/>
      <w:pgSz w:w="12240" w:h="15840"/>
      <w:pgMar w:top="1560" w:right="758" w:bottom="709" w:left="1701" w:header="567" w:footer="33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36B1" w:rsidRDefault="005A36B1">
      <w:r>
        <w:separator/>
      </w:r>
    </w:p>
  </w:endnote>
  <w:endnote w:type="continuationSeparator" w:id="0">
    <w:p w:rsidR="005A36B1" w:rsidRDefault="005A3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1CC" w:rsidRDefault="002D51CC">
    <w:pPr>
      <w:pStyle w:val="Piedepgina"/>
      <w:pBdr>
        <w:top w:val="single" w:sz="4" w:space="1" w:color="000000"/>
      </w:pBdr>
      <w:jc w:val="right"/>
      <w:rPr>
        <w:rStyle w:val="Nmerodepgina"/>
        <w:sz w:val="16"/>
      </w:rPr>
    </w:pPr>
    <w:r>
      <w:rPr>
        <w:sz w:val="16"/>
        <w:lang w:val="en-US"/>
      </w:rPr>
      <w:t xml:space="preserve">Página: </w:t>
    </w:r>
    <w:r>
      <w:rPr>
        <w:rStyle w:val="Nmerodepgina"/>
        <w:sz w:val="16"/>
      </w:rPr>
      <w:fldChar w:fldCharType="begin"/>
    </w:r>
    <w:r>
      <w:rPr>
        <w:rStyle w:val="Nmerodepgina"/>
        <w:sz w:val="16"/>
      </w:rPr>
      <w:instrText xml:space="preserve"> PAGE </w:instrText>
    </w:r>
    <w:r>
      <w:rPr>
        <w:rStyle w:val="Nmerodepgina"/>
        <w:sz w:val="16"/>
      </w:rPr>
      <w:fldChar w:fldCharType="separate"/>
    </w:r>
    <w:r w:rsidR="006D1047">
      <w:rPr>
        <w:rStyle w:val="Nmerodepgina"/>
        <w:noProof/>
        <w:sz w:val="16"/>
      </w:rPr>
      <w:t>1</w:t>
    </w:r>
    <w:r>
      <w:rPr>
        <w:rStyle w:val="Nmerodepgina"/>
        <w:sz w:val="16"/>
      </w:rPr>
      <w:fldChar w:fldCharType="end"/>
    </w:r>
    <w:r>
      <w:rPr>
        <w:rStyle w:val="Nmerodepgina"/>
        <w:sz w:val="16"/>
      </w:rPr>
      <w:t xml:space="preserve"> /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36B1" w:rsidRDefault="005A36B1">
      <w:r>
        <w:separator/>
      </w:r>
    </w:p>
  </w:footnote>
  <w:footnote w:type="continuationSeparator" w:id="0">
    <w:p w:rsidR="005A36B1" w:rsidRDefault="005A36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 w:type="dxa"/>
      <w:tblLayout w:type="fixed"/>
      <w:tblCellMar>
        <w:left w:w="70" w:type="dxa"/>
        <w:right w:w="70" w:type="dxa"/>
      </w:tblCellMar>
      <w:tblLook w:val="0000" w:firstRow="0" w:lastRow="0" w:firstColumn="0" w:lastColumn="0" w:noHBand="0" w:noVBand="0"/>
    </w:tblPr>
    <w:tblGrid>
      <w:gridCol w:w="4030"/>
      <w:gridCol w:w="5680"/>
    </w:tblGrid>
    <w:tr w:rsidR="002D51CC">
      <w:tc>
        <w:tcPr>
          <w:tcW w:w="4030" w:type="dxa"/>
          <w:tcBorders>
            <w:top w:val="single" w:sz="4" w:space="0" w:color="000000"/>
            <w:left w:val="single" w:sz="4" w:space="0" w:color="000000"/>
          </w:tcBorders>
          <w:shd w:val="clear" w:color="auto" w:fill="auto"/>
        </w:tcPr>
        <w:p w:rsidR="002D51CC" w:rsidRDefault="002D51CC">
          <w:pPr>
            <w:pStyle w:val="Encabezado"/>
            <w:snapToGrid w:val="0"/>
            <w:rPr>
              <w:b/>
              <w:lang w:val="es-ES_tradnl"/>
            </w:rPr>
          </w:pPr>
          <w:r>
            <w:rPr>
              <w:b/>
              <w:lang w:val="es-ES_tradnl"/>
            </w:rPr>
            <w:t>PARADIGMAS DE PROGRAMACION</w:t>
          </w:r>
        </w:p>
      </w:tc>
      <w:tc>
        <w:tcPr>
          <w:tcW w:w="5680" w:type="dxa"/>
          <w:tcBorders>
            <w:top w:val="single" w:sz="4" w:space="0" w:color="000000"/>
            <w:right w:val="single" w:sz="4" w:space="0" w:color="000000"/>
          </w:tcBorders>
          <w:shd w:val="clear" w:color="auto" w:fill="auto"/>
        </w:tcPr>
        <w:p w:rsidR="002D51CC" w:rsidRDefault="002D51CC" w:rsidP="00B76AC5">
          <w:pPr>
            <w:pStyle w:val="Encabezado"/>
            <w:snapToGrid w:val="0"/>
            <w:jc w:val="right"/>
            <w:rPr>
              <w:sz w:val="18"/>
              <w:lang w:val="es-ES_tradnl"/>
            </w:rPr>
          </w:pPr>
          <w:r>
            <w:rPr>
              <w:sz w:val="18"/>
              <w:lang w:val="es-ES_tradnl"/>
            </w:rPr>
            <w:t xml:space="preserve">          </w:t>
          </w:r>
          <w:r w:rsidR="00B76AC5">
            <w:rPr>
              <w:sz w:val="18"/>
              <w:lang w:val="es-ES_tradnl"/>
            </w:rPr>
            <w:t>Licenciatura</w:t>
          </w:r>
          <w:r>
            <w:rPr>
              <w:sz w:val="18"/>
              <w:lang w:val="es-ES_tradnl"/>
            </w:rPr>
            <w:t xml:space="preserve"> en Sistemas de Información </w:t>
          </w:r>
        </w:p>
      </w:tc>
    </w:tr>
    <w:tr w:rsidR="002D51CC">
      <w:trPr>
        <w:trHeight w:val="247"/>
      </w:trPr>
      <w:tc>
        <w:tcPr>
          <w:tcW w:w="9710" w:type="dxa"/>
          <w:gridSpan w:val="2"/>
          <w:tcBorders>
            <w:top w:val="single" w:sz="4" w:space="0" w:color="000000"/>
            <w:left w:val="single" w:sz="4" w:space="0" w:color="000000"/>
            <w:bottom w:val="single" w:sz="4" w:space="0" w:color="000000"/>
            <w:right w:val="single" w:sz="4" w:space="0" w:color="000000"/>
          </w:tcBorders>
          <w:shd w:val="clear" w:color="auto" w:fill="auto"/>
        </w:tcPr>
        <w:p w:rsidR="002D51CC" w:rsidRDefault="00B76AC5">
          <w:pPr>
            <w:pStyle w:val="Encabezado"/>
            <w:snapToGrid w:val="0"/>
            <w:rPr>
              <w:sz w:val="18"/>
              <w:lang w:val="es-AR"/>
            </w:rPr>
          </w:pPr>
          <w:r>
            <w:rPr>
              <w:sz w:val="18"/>
              <w:lang w:val="es-AR"/>
            </w:rPr>
            <w:t>UADER – Oro Verde</w:t>
          </w:r>
        </w:p>
      </w:tc>
    </w:tr>
  </w:tbl>
  <w:p w:rsidR="002D51CC" w:rsidRDefault="002D51CC">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3"/>
    <w:lvl w:ilvl="0">
      <w:start w:val="1"/>
      <w:numFmt w:val="bullet"/>
      <w:lvlText w:val="-"/>
      <w:lvlJc w:val="left"/>
      <w:pPr>
        <w:tabs>
          <w:tab w:val="num" w:pos="1425"/>
        </w:tabs>
        <w:ind w:left="1425" w:hanging="360"/>
      </w:pPr>
      <w:rPr>
        <w:rFonts w:ascii="Times New Roman" w:hAnsi="Times New Roman"/>
      </w:rPr>
    </w:lvl>
  </w:abstractNum>
  <w:abstractNum w:abstractNumId="1">
    <w:nsid w:val="00000002"/>
    <w:multiLevelType w:val="singleLevel"/>
    <w:tmpl w:val="00000002"/>
    <w:name w:val="WW8Num8"/>
    <w:lvl w:ilvl="0">
      <w:start w:val="1"/>
      <w:numFmt w:val="lowerLetter"/>
      <w:lvlText w:val="%1."/>
      <w:lvlJc w:val="left"/>
      <w:pPr>
        <w:tabs>
          <w:tab w:val="num" w:pos="1068"/>
        </w:tabs>
        <w:ind w:left="1068" w:hanging="360"/>
      </w:pPr>
    </w:lvl>
  </w:abstractNum>
  <w:abstractNum w:abstractNumId="2">
    <w:nsid w:val="00000003"/>
    <w:multiLevelType w:val="singleLevel"/>
    <w:tmpl w:val="E5A2F308"/>
    <w:name w:val="WW8Num11"/>
    <w:lvl w:ilvl="0">
      <w:start w:val="1"/>
      <w:numFmt w:val="decimal"/>
      <w:lvlText w:val="%1."/>
      <w:lvlJc w:val="left"/>
      <w:pPr>
        <w:tabs>
          <w:tab w:val="num" w:pos="360"/>
        </w:tabs>
        <w:ind w:left="360" w:hanging="360"/>
      </w:pPr>
      <w:rPr>
        <w:rFonts w:ascii="Tahoma" w:hAnsi="Tahoma" w:cs="Tahoma" w:hint="default"/>
        <w:sz w:val="18"/>
        <w:szCs w:val="18"/>
      </w:rPr>
    </w:lvl>
  </w:abstractNum>
  <w:abstractNum w:abstractNumId="3">
    <w:nsid w:val="00000004"/>
    <w:multiLevelType w:val="singleLevel"/>
    <w:tmpl w:val="00000004"/>
    <w:lvl w:ilvl="0">
      <w:start w:val="1"/>
      <w:numFmt w:val="lowerLetter"/>
      <w:lvlText w:val="%1."/>
      <w:lvlJc w:val="left"/>
      <w:pPr>
        <w:tabs>
          <w:tab w:val="num" w:pos="1068"/>
        </w:tabs>
        <w:ind w:left="1068" w:hanging="360"/>
      </w:pPr>
    </w:lvl>
  </w:abstractNum>
  <w:abstractNum w:abstractNumId="4">
    <w:nsid w:val="00000005"/>
    <w:multiLevelType w:val="multilevel"/>
    <w:tmpl w:val="00000005"/>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379A5A4B"/>
    <w:multiLevelType w:val="hybridMultilevel"/>
    <w:tmpl w:val="6E58BCF0"/>
    <w:lvl w:ilvl="0" w:tplc="2C0A0013">
      <w:start w:val="1"/>
      <w:numFmt w:val="upperRoman"/>
      <w:lvlText w:val="%1."/>
      <w:lvlJc w:val="righ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6">
    <w:nsid w:val="39CA30D1"/>
    <w:multiLevelType w:val="hybridMultilevel"/>
    <w:tmpl w:val="E4201D9C"/>
    <w:lvl w:ilvl="0" w:tplc="00000004">
      <w:start w:val="1"/>
      <w:numFmt w:val="lowerLetter"/>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7">
    <w:nsid w:val="680F426E"/>
    <w:multiLevelType w:val="hybridMultilevel"/>
    <w:tmpl w:val="2940EC54"/>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
    <w:nsid w:val="6E032733"/>
    <w:multiLevelType w:val="hybridMultilevel"/>
    <w:tmpl w:val="F60275B6"/>
    <w:lvl w:ilvl="0" w:tplc="2C0A0017">
      <w:start w:val="1"/>
      <w:numFmt w:val="lowerLetter"/>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isplayBackgroundShape/>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81348"/>
    <w:rsid w:val="000B3437"/>
    <w:rsid w:val="0012388F"/>
    <w:rsid w:val="00161ACA"/>
    <w:rsid w:val="00275803"/>
    <w:rsid w:val="00296689"/>
    <w:rsid w:val="002D51CC"/>
    <w:rsid w:val="002D7A8C"/>
    <w:rsid w:val="00331B32"/>
    <w:rsid w:val="00361490"/>
    <w:rsid w:val="00361F9C"/>
    <w:rsid w:val="003934F4"/>
    <w:rsid w:val="003D57BF"/>
    <w:rsid w:val="003E3CAE"/>
    <w:rsid w:val="00403C1C"/>
    <w:rsid w:val="00425667"/>
    <w:rsid w:val="004B3D8A"/>
    <w:rsid w:val="004C518E"/>
    <w:rsid w:val="005340E8"/>
    <w:rsid w:val="00534468"/>
    <w:rsid w:val="005549D9"/>
    <w:rsid w:val="00560657"/>
    <w:rsid w:val="0056306E"/>
    <w:rsid w:val="005A36B1"/>
    <w:rsid w:val="005A41FC"/>
    <w:rsid w:val="005B2C36"/>
    <w:rsid w:val="005B7B51"/>
    <w:rsid w:val="00671CB2"/>
    <w:rsid w:val="00674287"/>
    <w:rsid w:val="0068727B"/>
    <w:rsid w:val="0069745C"/>
    <w:rsid w:val="006C2443"/>
    <w:rsid w:val="006D1047"/>
    <w:rsid w:val="006E2E1A"/>
    <w:rsid w:val="006E4DCF"/>
    <w:rsid w:val="006F22AB"/>
    <w:rsid w:val="007F698D"/>
    <w:rsid w:val="00901410"/>
    <w:rsid w:val="0098323C"/>
    <w:rsid w:val="009834D9"/>
    <w:rsid w:val="009840F7"/>
    <w:rsid w:val="00994DFF"/>
    <w:rsid w:val="009D7A46"/>
    <w:rsid w:val="009F54F0"/>
    <w:rsid w:val="00A27AF4"/>
    <w:rsid w:val="00A81348"/>
    <w:rsid w:val="00A918E1"/>
    <w:rsid w:val="00AB1958"/>
    <w:rsid w:val="00AE7C62"/>
    <w:rsid w:val="00AF2EF1"/>
    <w:rsid w:val="00B418A0"/>
    <w:rsid w:val="00B76AC5"/>
    <w:rsid w:val="00B85A6A"/>
    <w:rsid w:val="00BA524D"/>
    <w:rsid w:val="00BB2137"/>
    <w:rsid w:val="00C060CC"/>
    <w:rsid w:val="00C17A67"/>
    <w:rsid w:val="00C55FB9"/>
    <w:rsid w:val="00C74330"/>
    <w:rsid w:val="00C746D2"/>
    <w:rsid w:val="00C81DDD"/>
    <w:rsid w:val="00D10D53"/>
    <w:rsid w:val="00DC73DE"/>
    <w:rsid w:val="00E94694"/>
    <w:rsid w:val="00E977F7"/>
    <w:rsid w:val="00ED5E9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uppressAutoHyphens/>
    </w:pPr>
    <w:rPr>
      <w:lang w:val="es-ES" w:eastAsia="ar-SA"/>
    </w:rPr>
  </w:style>
  <w:style w:type="character" w:default="1" w:styleId="Fuentedeprrafopredeter">
    <w:name w:val="Default Paragraph Font"/>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WW8Num1z0">
    <w:name w:val="WW8Num1z0"/>
    <w:rPr>
      <w:rFonts w:ascii="Times New Roman" w:hAnsi="Times New Roman"/>
    </w:rPr>
  </w:style>
  <w:style w:type="character" w:customStyle="1" w:styleId="WW8Num3z0">
    <w:name w:val="WW8Num3z0"/>
    <w:rPr>
      <w:rFonts w:ascii="Times New Roman" w:hAnsi="Times New Roman"/>
    </w:rPr>
  </w:style>
  <w:style w:type="character" w:customStyle="1" w:styleId="WW8Num15z0">
    <w:name w:val="WW8Num15z0"/>
    <w:rPr>
      <w:rFonts w:ascii="Symbol" w:hAnsi="Symbol"/>
    </w:rPr>
  </w:style>
  <w:style w:type="character" w:customStyle="1" w:styleId="Fuentedeprrafopredeter1">
    <w:name w:val="Fuente de párrafo predeter.1"/>
  </w:style>
  <w:style w:type="character" w:styleId="Nmerodepgina">
    <w:name w:val="page number"/>
    <w:basedOn w:val="Fuentedeprrafopredeter1"/>
  </w:style>
  <w:style w:type="paragraph" w:customStyle="1" w:styleId="Encabezado1">
    <w:name w:val="Encabezado1"/>
    <w:basedOn w:val="Normal"/>
    <w:next w:val="Textoindependiente"/>
    <w:pPr>
      <w:keepNext/>
      <w:spacing w:before="240" w:after="120"/>
    </w:pPr>
    <w:rPr>
      <w:rFonts w:ascii="Arial" w:eastAsia="SimSun" w:hAnsi="Arial" w:cs="Mangal"/>
      <w:sz w:val="28"/>
      <w:szCs w:val="28"/>
    </w:rPr>
  </w:style>
  <w:style w:type="paragraph" w:styleId="Textoindependiente">
    <w:name w:val="Body Text"/>
    <w:basedOn w:val="Normal"/>
    <w:pPr>
      <w:spacing w:after="120"/>
    </w:pPr>
  </w:style>
  <w:style w:type="paragraph" w:styleId="Lista">
    <w:name w:val="List"/>
    <w:basedOn w:val="Textoindependiente"/>
    <w:rPr>
      <w:rFonts w:cs="Mangal"/>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Sangradetextonormal">
    <w:name w:val="Body Text Indent"/>
    <w:basedOn w:val="Normal"/>
    <w:pPr>
      <w:ind w:left="1276" w:hanging="567"/>
    </w:pPr>
    <w:rPr>
      <w:rFonts w:ascii="Arial" w:hAnsi="Arial"/>
      <w:lang w:val="es-ES_tradnl"/>
    </w:rPr>
  </w:style>
  <w:style w:type="paragraph" w:styleId="Puesto">
    <w:name w:val="Puesto"/>
    <w:basedOn w:val="Normal"/>
    <w:next w:val="Subttulo"/>
    <w:qFormat/>
    <w:pPr>
      <w:jc w:val="center"/>
    </w:pPr>
    <w:rPr>
      <w:b/>
      <w:sz w:val="32"/>
      <w:lang w:val="es-ES_tradnl"/>
    </w:rPr>
  </w:style>
  <w:style w:type="paragraph" w:styleId="Subttulo">
    <w:name w:val="Subtitle"/>
    <w:basedOn w:val="Normal"/>
    <w:next w:val="Textoindependiente"/>
    <w:qFormat/>
    <w:pPr>
      <w:jc w:val="center"/>
    </w:pPr>
    <w:rPr>
      <w:rFonts w:ascii="Tahoma" w:hAnsi="Tahoma"/>
      <w:b/>
      <w:sz w:val="22"/>
      <w:lang w:val="es-ES_tradnl"/>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Escritorio\Paradigmas\funcional-revi.doc.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funcional-revi.doc.dot</Template>
  <TotalTime>0</TotalTime>
  <Pages>3</Pages>
  <Words>1316</Words>
  <Characters>7238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1</vt:lpstr>
    </vt:vector>
  </TitlesOfParts>
  <Company>UTN</Company>
  <LinksUpToDate>false</LinksUpToDate>
  <CharactersWithSpaces>8537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Miguel Bonnin</dc:creator>
  <cp:keywords/>
  <cp:lastModifiedBy>andres</cp:lastModifiedBy>
  <cp:revision>2</cp:revision>
  <cp:lastPrinted>2004-10-20T00:41:00Z</cp:lastPrinted>
  <dcterms:created xsi:type="dcterms:W3CDTF">2020-11-06T20:58:00Z</dcterms:created>
  <dcterms:modified xsi:type="dcterms:W3CDTF">2020-11-06T20:58:00Z</dcterms:modified>
</cp:coreProperties>
</file>